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FCE" w:rsidRDefault="007C4FCE"/>
    <w:p w:rsidR="00A75998" w:rsidRDefault="00A75998"/>
    <w:p w:rsidR="00A75998" w:rsidRDefault="00A75998"/>
    <w:p w:rsidR="00A75998" w:rsidRDefault="00A75998"/>
    <w:p w:rsidR="00A75998" w:rsidRDefault="00A75998"/>
    <w:p w:rsidR="00A75998" w:rsidRDefault="00A75998"/>
    <w:p w:rsidR="00A75998" w:rsidRDefault="00A75998"/>
    <w:p w:rsidR="00A75998" w:rsidRDefault="00A75998"/>
    <w:p w:rsidR="00A75998" w:rsidRDefault="00A75998"/>
    <w:p w:rsidR="00A75998" w:rsidRDefault="00A75998"/>
    <w:p w:rsidR="00A75998" w:rsidRDefault="00A75998">
      <w:r>
        <w:rPr>
          <w:noProof/>
          <w:lang w:eastAsia="es-CO"/>
        </w:rPr>
        <w:drawing>
          <wp:inline distT="0" distB="0" distL="0" distR="0" wp14:anchorId="5AAC43A9" wp14:editId="1DAC8A01">
            <wp:extent cx="1343025" cy="9334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12" t="-18" r="-12" b="-18"/>
                    <a:stretch>
                      <a:fillRect/>
                    </a:stretch>
                  </pic:blipFill>
                  <pic:spPr bwMode="auto">
                    <a:xfrm>
                      <a:off x="0" y="0"/>
                      <a:ext cx="1343025" cy="933450"/>
                    </a:xfrm>
                    <a:prstGeom prst="rect">
                      <a:avLst/>
                    </a:prstGeom>
                    <a:solidFill>
                      <a:srgbClr val="FFFFFF"/>
                    </a:solidFill>
                    <a:ln>
                      <a:noFill/>
                    </a:ln>
                  </pic:spPr>
                </pic:pic>
              </a:graphicData>
            </a:graphic>
          </wp:inline>
        </w:drawing>
      </w:r>
    </w:p>
    <w:p w:rsidR="00A75998" w:rsidRDefault="00A75998">
      <w:r>
        <w:rPr>
          <w:noProof/>
          <w:lang w:eastAsia="es-CO"/>
        </w:rPr>
        <mc:AlternateContent>
          <mc:Choice Requires="wps">
            <w:drawing>
              <wp:anchor distT="0" distB="0" distL="114300" distR="114300" simplePos="0" relativeHeight="251673600" behindDoc="0" locked="0" layoutInCell="1" allowOverlap="1" wp14:anchorId="7C427E08" wp14:editId="1DE9EEEC">
                <wp:simplePos x="0" y="0"/>
                <wp:positionH relativeFrom="margin">
                  <wp:align>right</wp:align>
                </wp:positionH>
                <wp:positionV relativeFrom="paragraph">
                  <wp:posOffset>294640</wp:posOffset>
                </wp:positionV>
                <wp:extent cx="3267075" cy="0"/>
                <wp:effectExtent l="0" t="0" r="28575" b="19050"/>
                <wp:wrapNone/>
                <wp:docPr id="10" name="Conector recto 10"/>
                <wp:cNvGraphicFramePr/>
                <a:graphic xmlns:a="http://schemas.openxmlformats.org/drawingml/2006/main">
                  <a:graphicData uri="http://schemas.microsoft.com/office/word/2010/wordprocessingShape">
                    <wps:wsp>
                      <wps:cNvCnPr/>
                      <wps:spPr>
                        <a:xfrm>
                          <a:off x="0" y="0"/>
                          <a:ext cx="32670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F267C" id="Conector recto 10" o:spid="_x0000_s1026" style="position:absolute;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06.05pt,23.2pt" to="463.3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" strokecolor="black [3213]" strokeweight="1.5pt">
                <v:stroke joinstyle="miter"/>
                <w10:wrap anchorx="margin"/>
              </v:line>
            </w:pict>
          </mc:Fallback>
        </mc:AlternateContent>
      </w:r>
      <w:r>
        <w:rPr>
          <w:noProof/>
          <w:lang w:eastAsia="es-CO"/>
        </w:rPr>
        <mc:AlternateContent>
          <mc:Choice Requires="wps">
            <w:drawing>
              <wp:anchor distT="0" distB="0" distL="114300" distR="114300" simplePos="0" relativeHeight="251675648" behindDoc="0" locked="0" layoutInCell="1" allowOverlap="1" wp14:anchorId="1088F6A3" wp14:editId="716A82E2">
                <wp:simplePos x="0" y="0"/>
                <wp:positionH relativeFrom="margin">
                  <wp:align>right</wp:align>
                </wp:positionH>
                <wp:positionV relativeFrom="paragraph">
                  <wp:posOffset>374015</wp:posOffset>
                </wp:positionV>
                <wp:extent cx="3267075" cy="0"/>
                <wp:effectExtent l="0" t="0" r="28575" b="19050"/>
                <wp:wrapNone/>
                <wp:docPr id="11" name="Conector recto 11"/>
                <wp:cNvGraphicFramePr/>
                <a:graphic xmlns:a="http://schemas.openxmlformats.org/drawingml/2006/main">
                  <a:graphicData uri="http://schemas.microsoft.com/office/word/2010/wordprocessingShape">
                    <wps:wsp>
                      <wps:cNvCnPr/>
                      <wps:spPr>
                        <a:xfrm>
                          <a:off x="0" y="0"/>
                          <a:ext cx="32670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D0C2E" id="Conector recto 11" o:spid="_x0000_s1026" style="position:absolute;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06.05pt,29.45pt" to="463.3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" strokecolor="black [3213]" strokeweight="1.5pt">
                <v:stroke joinstyle="miter"/>
                <w10:wrap anchorx="margin"/>
              </v:line>
            </w:pict>
          </mc:Fallback>
        </mc:AlternateContent>
      </w:r>
    </w:p>
    <w:p w:rsidR="00A75998" w:rsidRPr="00A75998" w:rsidRDefault="00A75998" w:rsidP="00A75998">
      <w:r>
        <w:t xml:space="preserve">         </w:t>
      </w:r>
      <w:r>
        <w:tab/>
      </w:r>
      <w:r>
        <w:tab/>
      </w:r>
      <w:r>
        <w:tab/>
      </w:r>
      <w:r>
        <w:tab/>
        <w:t xml:space="preserve">                 </w:t>
      </w:r>
      <w:r w:rsidRPr="00A75998">
        <w:t>Especificación de requisitos de software</w:t>
      </w:r>
    </w:p>
    <w:p w:rsidR="00A75998" w:rsidRPr="00A75998" w:rsidRDefault="00A75998" w:rsidP="00A75998">
      <w:pPr>
        <w:ind w:left="4248" w:firstLine="296"/>
      </w:pPr>
      <w:r>
        <w:rPr>
          <w:noProof/>
          <w:lang w:eastAsia="es-CO"/>
        </w:rPr>
        <mc:AlternateContent>
          <mc:Choice Requires="wps">
            <w:drawing>
              <wp:anchor distT="0" distB="0" distL="114300" distR="114300" simplePos="0" relativeHeight="251677696" behindDoc="0" locked="0" layoutInCell="1" allowOverlap="1" wp14:anchorId="7C9D0ED9" wp14:editId="304FA7B3">
                <wp:simplePos x="0" y="0"/>
                <wp:positionH relativeFrom="margin">
                  <wp:align>right</wp:align>
                </wp:positionH>
                <wp:positionV relativeFrom="paragraph">
                  <wp:posOffset>680085</wp:posOffset>
                </wp:positionV>
                <wp:extent cx="3267075" cy="0"/>
                <wp:effectExtent l="0" t="0" r="28575" b="19050"/>
                <wp:wrapNone/>
                <wp:docPr id="12" name="Conector recto 12"/>
                <wp:cNvGraphicFramePr/>
                <a:graphic xmlns:a="http://schemas.openxmlformats.org/drawingml/2006/main">
                  <a:graphicData uri="http://schemas.microsoft.com/office/word/2010/wordprocessingShape">
                    <wps:wsp>
                      <wps:cNvCnPr/>
                      <wps:spPr>
                        <a:xfrm>
                          <a:off x="0" y="0"/>
                          <a:ext cx="32670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2F7C5B" id="Conector recto 12" o:spid="_x0000_s1026" style="position:absolute;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06.05pt,53.55pt" to="463.3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" strokecolor="black [3213]" strokeweight="1.5pt">
                <v:stroke joinstyle="miter"/>
                <w10:wrap anchorx="margin"/>
              </v:line>
            </w:pict>
          </mc:Fallback>
        </mc:AlternateContent>
      </w:r>
      <w:r>
        <w:rPr>
          <w:noProof/>
          <w:lang w:eastAsia="es-CO"/>
        </w:rPr>
        <mc:AlternateContent>
          <mc:Choice Requires="wps">
            <w:drawing>
              <wp:anchor distT="0" distB="0" distL="114300" distR="114300" simplePos="0" relativeHeight="251671552" behindDoc="0" locked="0" layoutInCell="1" allowOverlap="1" wp14:anchorId="584CD3A3" wp14:editId="16600549">
                <wp:simplePos x="0" y="0"/>
                <wp:positionH relativeFrom="margin">
                  <wp:align>right</wp:align>
                </wp:positionH>
                <wp:positionV relativeFrom="paragraph">
                  <wp:posOffset>622935</wp:posOffset>
                </wp:positionV>
                <wp:extent cx="3267075" cy="0"/>
                <wp:effectExtent l="0" t="0" r="28575" b="19050"/>
                <wp:wrapNone/>
                <wp:docPr id="9" name="Conector recto 9"/>
                <wp:cNvGraphicFramePr/>
                <a:graphic xmlns:a="http://schemas.openxmlformats.org/drawingml/2006/main">
                  <a:graphicData uri="http://schemas.microsoft.com/office/word/2010/wordprocessingShape">
                    <wps:wsp>
                      <wps:cNvCnPr/>
                      <wps:spPr>
                        <a:xfrm>
                          <a:off x="0" y="0"/>
                          <a:ext cx="32670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C614" id="Conector recto 9"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06.05pt,49.05pt" to="463.3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" strokecolor="black [3213]" strokeweight="1.5pt">
                <v:stroke joinstyle="miter"/>
                <w10:wrap anchorx="margin"/>
              </v:line>
            </w:pict>
          </mc:Fallback>
        </mc:AlternateContent>
      </w:r>
      <w:r w:rsidRPr="00A75998">
        <w:t>Registro Ág</w:t>
      </w:r>
      <w:r>
        <w:t xml:space="preserve">il: Plataforma para realizar el </w:t>
      </w:r>
      <w:r w:rsidRPr="00A75998">
        <w:t xml:space="preserve">registro </w:t>
      </w:r>
      <w:r>
        <w:t xml:space="preserve">                      </w:t>
      </w:r>
      <w:r w:rsidRPr="00A75998">
        <w:t>de los elementos que entran y salen del Sena.</w:t>
      </w:r>
    </w:p>
    <w:p w:rsidR="00A75998" w:rsidRDefault="00A75998" w:rsidP="00A75998">
      <w:r>
        <w:t xml:space="preserve">                                                                                                                               Junio del 2020</w:t>
      </w:r>
    </w:p>
    <w:p w:rsidR="00A75998" w:rsidRDefault="00A75998" w:rsidP="00A75998"/>
    <w:p w:rsidR="00A75998" w:rsidRPr="00CE114C" w:rsidRDefault="00A75998" w:rsidP="00CE114C">
      <w:pPr>
        <w:rPr>
          <w:b/>
        </w:rPr>
      </w:pPr>
      <w:r w:rsidRPr="00CE114C">
        <w:rPr>
          <w:b/>
          <w:lang w:val="es-ES_tradnl" w:eastAsia="es-CO"/>
        </w:rPr>
        <w:lastRenderedPageBreak/>
        <w:t>Instrucciones para el uso de este formato</w:t>
      </w:r>
    </w:p>
    <w:p w:rsidR="00A75998" w:rsidRPr="00CE114C" w:rsidRDefault="00A75998" w:rsidP="00CE114C">
      <w:r>
        <w:rPr>
          <w:lang w:val="es-ES_tradnl" w:eastAsia="es-CO"/>
        </w:rPr>
        <w:t>Este formato es una plantilla tipo para documentos de requisitos del software.</w:t>
      </w:r>
    </w:p>
    <w:p w:rsidR="00A75998" w:rsidRPr="00CE114C" w:rsidRDefault="00A75998" w:rsidP="00CE114C">
      <w:r>
        <w:rPr>
          <w:lang w:val="es-ES_tradnl" w:eastAsia="es-CO"/>
        </w:rPr>
        <w:t>Está basado y es conforme con el estándar IEEE Std 830-1998.</w:t>
      </w:r>
    </w:p>
    <w:p w:rsidR="00A75998" w:rsidRPr="00CE114C" w:rsidRDefault="00A75998" w:rsidP="00CE114C">
      <w:r>
        <w:rPr>
          <w:lang w:val="es-ES_tradnl" w:eastAsia="es-CO"/>
        </w:rPr>
        <w:t>Las secciones que no se consideren aplicables al sistema descrito podrán de forma justificada indicarse como no aplicables (NA).</w:t>
      </w:r>
    </w:p>
    <w:p w:rsidR="00A75998" w:rsidRDefault="00A75998" w:rsidP="00CE114C">
      <w:r>
        <w:rPr>
          <w:lang w:val="es-ES_tradnl" w:eastAsia="es-CO"/>
        </w:rPr>
        <w:t>Notas:</w:t>
      </w:r>
    </w:p>
    <w:p w:rsidR="00A75998" w:rsidRPr="00CE114C" w:rsidRDefault="00A75998" w:rsidP="00CE114C">
      <w:r>
        <w:rPr>
          <w:lang w:val="es-ES_tradnl" w:eastAsia="es-CO"/>
        </w:rPr>
        <w:t>Los textos en color azul son indicaciones que deben eliminarse y, en su caso, sustituirse por los contenidos descritos en cada apartado.</w:t>
      </w:r>
    </w:p>
    <w:p w:rsidR="00A75998" w:rsidRPr="00CE114C" w:rsidRDefault="00A75998" w:rsidP="00CE114C">
      <w:r>
        <w:rPr>
          <w:lang w:val="es-ES_tradnl" w:eastAsia="es-CO"/>
        </w:rPr>
        <w:t>Los textos entre corchetes del tipo “</w:t>
      </w:r>
      <w:r>
        <w:rPr>
          <w:lang w:val="es-ES_tradnl" w:eastAsia="es-CO"/>
        </w:rPr>
        <w:fldChar w:fldCharType="begin"/>
      </w:r>
      <w:r>
        <w:rPr>
          <w:lang w:val="es-ES_tradnl" w:eastAsia="es-CO"/>
        </w:rPr>
        <w:instrText xml:space="preserve"> MACROBUTTON NoMacro [Inserte aquí el texto]</w:instrText>
      </w:r>
      <w:r>
        <w:rPr>
          <w:lang w:val="es-ES_tradnl" w:eastAsia="es-CO"/>
        </w:rPr>
        <w:fldChar w:fldCharType="separate"/>
      </w:r>
      <w:r>
        <w:rPr>
          <w:lang w:val="es-ES_tradnl" w:eastAsia="es-CO"/>
        </w:rPr>
        <w:t>[Inserte aquí el texto]</w:t>
      </w:r>
      <w:r>
        <w:rPr>
          <w:lang w:val="es-ES_tradnl" w:eastAsia="es-CO"/>
        </w:rPr>
        <w:fldChar w:fldCharType="end"/>
      </w:r>
      <w:r>
        <w:rPr>
          <w:lang w:val="es-ES_tradnl" w:eastAsia="es-CO"/>
        </w:rPr>
        <w:t>” permiten la inclusión directa de texto con el color y estilo adecuado a la sección, al pulsar sobre ellos con el puntero del ratón.</w:t>
      </w:r>
    </w:p>
    <w:p w:rsidR="00A75998" w:rsidRPr="00CE114C" w:rsidRDefault="00A75998" w:rsidP="00CE114C">
      <w:r>
        <w:rPr>
          <w:lang w:val="es-ES_tradnl" w:eastAsia="es-CO"/>
        </w:rPr>
        <w:t>Los títulos y subtítulos de cada apartado están definidos como estilos de MS Word, de forma que su numeración consecutiva se genera automáticamente según se trate de estilos “Titulo1, Titulo2 y Titulo3”.</w:t>
      </w:r>
    </w:p>
    <w:p w:rsidR="00A75998" w:rsidRPr="00CE114C" w:rsidRDefault="00A75998" w:rsidP="00CE114C">
      <w:r>
        <w:rPr>
          <w:lang w:val="es-ES_tradnl" w:eastAsia="es-CO"/>
        </w:rPr>
        <w:t>La sangría de los textos dentro de cada apartado se genera automáticamente al pulsar Intro al final de la línea de título. (Estilos Normal indentado1, Normal indentado 2 y Normal indentado 3).</w:t>
      </w:r>
    </w:p>
    <w:p w:rsidR="00A75998" w:rsidRDefault="00A75998" w:rsidP="00CE114C">
      <w:r>
        <w:rPr>
          <w:lang w:val="es-ES_tradnl" w:eastAsia="es-CO"/>
        </w:rPr>
        <w:t>El índice del documento es una tabla de contenido que MS Word actualiza tomando como criterio los títulos del documento.</w:t>
      </w:r>
    </w:p>
    <w:p w:rsidR="00A75998" w:rsidRDefault="00A75998" w:rsidP="00CE114C">
      <w:r>
        <w:rPr>
          <w:lang w:val="es-ES_tradnl" w:eastAsia="es-CO"/>
        </w:rPr>
        <w:t>Una vez terminada su redacción debe indicarse a Word que actualice todo su contenido para reflejar el contenido definitivo.</w:t>
      </w:r>
    </w:p>
    <w:p w:rsidR="00CE114C" w:rsidRPr="00786DFF" w:rsidRDefault="00CE114C" w:rsidP="00786DFF">
      <w:pPr>
        <w:rPr>
          <w:b/>
        </w:rPr>
      </w:pPr>
      <w:bookmarkStart w:id="0" w:name="_Toc43736332"/>
      <w:bookmarkStart w:id="1" w:name="_Toc43736563"/>
      <w:r w:rsidRPr="00786DFF">
        <w:rPr>
          <w:b/>
        </w:rPr>
        <w:lastRenderedPageBreak/>
        <w:t>Ficha del documento</w:t>
      </w:r>
      <w:bookmarkEnd w:id="0"/>
      <w:bookmarkEnd w:id="1"/>
    </w:p>
    <w:tbl>
      <w:tblPr>
        <w:tblpPr w:leftFromText="141" w:rightFromText="141" w:vertAnchor="text" w:horzAnchor="margin" w:tblpY="548"/>
        <w:tblW w:w="0" w:type="auto"/>
        <w:tblLayout w:type="fixed"/>
        <w:tblLook w:val="0000" w:firstRow="0" w:lastRow="0" w:firstColumn="0" w:lastColumn="0" w:noHBand="0" w:noVBand="0"/>
      </w:tblPr>
      <w:tblGrid>
        <w:gridCol w:w="1701"/>
        <w:gridCol w:w="1560"/>
        <w:gridCol w:w="2268"/>
        <w:gridCol w:w="3113"/>
      </w:tblGrid>
      <w:tr w:rsidR="00CE114C" w:rsidTr="00D7607B">
        <w:tc>
          <w:tcPr>
            <w:tcW w:w="1701" w:type="dxa"/>
            <w:tcBorders>
              <w:top w:val="single" w:sz="4" w:space="0" w:color="808080"/>
              <w:left w:val="single" w:sz="4" w:space="0" w:color="808080"/>
              <w:bottom w:val="single" w:sz="4" w:space="0" w:color="808080"/>
            </w:tcBorders>
            <w:shd w:val="clear" w:color="auto" w:fill="E6E6E6"/>
          </w:tcPr>
          <w:p w:rsidR="00CE114C" w:rsidRDefault="00CE114C" w:rsidP="00D7607B">
            <w:pPr>
              <w:pStyle w:val="Sinespaciado"/>
              <w:jc w:val="center"/>
            </w:pPr>
            <w:r>
              <w:rPr>
                <w:b/>
              </w:rPr>
              <w:t>Fecha</w:t>
            </w:r>
          </w:p>
        </w:tc>
        <w:tc>
          <w:tcPr>
            <w:tcW w:w="1560" w:type="dxa"/>
            <w:tcBorders>
              <w:top w:val="single" w:sz="4" w:space="0" w:color="808080"/>
              <w:left w:val="single" w:sz="4" w:space="0" w:color="808080"/>
              <w:bottom w:val="single" w:sz="4" w:space="0" w:color="808080"/>
            </w:tcBorders>
            <w:shd w:val="clear" w:color="auto" w:fill="E6E6E6"/>
          </w:tcPr>
          <w:p w:rsidR="00CE114C" w:rsidRDefault="00CE114C" w:rsidP="00D7607B">
            <w:pPr>
              <w:pStyle w:val="Sinespaciado"/>
              <w:jc w:val="center"/>
            </w:pPr>
            <w:r>
              <w:rPr>
                <w:b/>
              </w:rPr>
              <w:t>Revisión</w:t>
            </w:r>
          </w:p>
        </w:tc>
        <w:tc>
          <w:tcPr>
            <w:tcW w:w="2268" w:type="dxa"/>
            <w:tcBorders>
              <w:top w:val="single" w:sz="4" w:space="0" w:color="808080"/>
              <w:left w:val="single" w:sz="4" w:space="0" w:color="808080"/>
              <w:bottom w:val="single" w:sz="4" w:space="0" w:color="808080"/>
            </w:tcBorders>
            <w:shd w:val="clear" w:color="auto" w:fill="E6E6E6"/>
          </w:tcPr>
          <w:p w:rsidR="00CE114C" w:rsidRDefault="00CE114C" w:rsidP="00D7607B">
            <w:pPr>
              <w:pStyle w:val="Sinespaciado"/>
              <w:jc w:val="center"/>
            </w:pPr>
            <w:r>
              <w:rPr>
                <w:b/>
              </w:rPr>
              <w:t>Autor</w:t>
            </w:r>
          </w:p>
        </w:tc>
        <w:tc>
          <w:tcPr>
            <w:tcW w:w="3113" w:type="dxa"/>
            <w:tcBorders>
              <w:top w:val="single" w:sz="4" w:space="0" w:color="808080"/>
              <w:left w:val="single" w:sz="4" w:space="0" w:color="808080"/>
              <w:bottom w:val="single" w:sz="4" w:space="0" w:color="808080"/>
              <w:right w:val="single" w:sz="4" w:space="0" w:color="808080"/>
            </w:tcBorders>
            <w:shd w:val="clear" w:color="auto" w:fill="E6E6E6"/>
          </w:tcPr>
          <w:p w:rsidR="00CE114C" w:rsidRDefault="00CE114C" w:rsidP="00D7607B">
            <w:pPr>
              <w:pStyle w:val="Sinespaciado"/>
            </w:pPr>
            <w:r>
              <w:rPr>
                <w:b/>
              </w:rPr>
              <w:t>Verificado dep. Calidad.</w:t>
            </w:r>
          </w:p>
        </w:tc>
      </w:tr>
      <w:tr w:rsidR="00CE114C" w:rsidTr="00D7607B">
        <w:trPr>
          <w:trHeight w:val="1134"/>
        </w:trPr>
        <w:tc>
          <w:tcPr>
            <w:tcW w:w="1701" w:type="dxa"/>
            <w:tcBorders>
              <w:top w:val="single" w:sz="4" w:space="0" w:color="808080"/>
              <w:left w:val="single" w:sz="4" w:space="0" w:color="808080"/>
              <w:bottom w:val="single" w:sz="4" w:space="0" w:color="808080"/>
            </w:tcBorders>
            <w:shd w:val="clear" w:color="auto" w:fill="auto"/>
            <w:vAlign w:val="center"/>
          </w:tcPr>
          <w:p w:rsidR="00CE114C" w:rsidRDefault="00CE114C" w:rsidP="00D7607B">
            <w:pPr>
              <w:pStyle w:val="Sinespaciado"/>
            </w:pPr>
            <w:r>
              <w:t>27/05/2019</w:t>
            </w:r>
          </w:p>
        </w:tc>
        <w:tc>
          <w:tcPr>
            <w:tcW w:w="1560" w:type="dxa"/>
            <w:tcBorders>
              <w:top w:val="single" w:sz="4" w:space="0" w:color="808080"/>
              <w:left w:val="single" w:sz="4" w:space="0" w:color="808080"/>
              <w:bottom w:val="single" w:sz="4" w:space="0" w:color="808080"/>
            </w:tcBorders>
            <w:shd w:val="clear" w:color="auto" w:fill="auto"/>
            <w:vAlign w:val="center"/>
          </w:tcPr>
          <w:p w:rsidR="00CE114C" w:rsidRDefault="00CE114C" w:rsidP="00D7607B">
            <w:pPr>
              <w:pStyle w:val="Sinespaciado"/>
            </w:pPr>
          </w:p>
        </w:tc>
        <w:tc>
          <w:tcPr>
            <w:tcW w:w="2268" w:type="dxa"/>
            <w:tcBorders>
              <w:top w:val="single" w:sz="4" w:space="0" w:color="808080"/>
              <w:left w:val="single" w:sz="4" w:space="0" w:color="808080"/>
              <w:bottom w:val="single" w:sz="4" w:space="0" w:color="808080"/>
            </w:tcBorders>
            <w:shd w:val="clear" w:color="auto" w:fill="auto"/>
            <w:vAlign w:val="center"/>
          </w:tcPr>
          <w:p w:rsidR="00CE114C" w:rsidRDefault="00CE114C" w:rsidP="00D7607B">
            <w:pPr>
              <w:pStyle w:val="Sinespaciado"/>
            </w:pPr>
            <w:r>
              <w:t>Valentina Herrera</w:t>
            </w:r>
          </w:p>
          <w:p w:rsidR="00CE114C" w:rsidRDefault="00CE114C" w:rsidP="00D7607B">
            <w:pPr>
              <w:pStyle w:val="Sinespaciado"/>
            </w:pPr>
            <w:r>
              <w:t>Alejandra Parias</w:t>
            </w:r>
          </w:p>
          <w:p w:rsidR="00CE114C" w:rsidRDefault="00CE114C" w:rsidP="00D7607B">
            <w:pPr>
              <w:pStyle w:val="Sinespaciado"/>
            </w:pPr>
            <w:r>
              <w:t>Juliana Robledo</w:t>
            </w:r>
          </w:p>
        </w:tc>
        <w:tc>
          <w:tcPr>
            <w:tcW w:w="311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E114C" w:rsidRDefault="00CE114C" w:rsidP="00D7607B">
            <w:pPr>
              <w:pStyle w:val="Sinespaciado"/>
            </w:pPr>
          </w:p>
        </w:tc>
      </w:tr>
    </w:tbl>
    <w:p w:rsidR="00CE114C" w:rsidRDefault="00CE114C" w:rsidP="00CE114C">
      <w:pPr>
        <w:ind w:firstLine="0"/>
      </w:pPr>
    </w:p>
    <w:p w:rsidR="00CE114C" w:rsidRDefault="00CE114C" w:rsidP="00CE114C">
      <w:pPr>
        <w:pStyle w:val="Sinespaciado"/>
      </w:pPr>
    </w:p>
    <w:p w:rsidR="00CE114C" w:rsidRDefault="00CE114C" w:rsidP="00CE114C">
      <w:pPr>
        <w:pStyle w:val="Sinespaciado"/>
      </w:pPr>
    </w:p>
    <w:p w:rsidR="00CE114C" w:rsidRDefault="00CE114C" w:rsidP="00CE114C">
      <w:pPr>
        <w:pStyle w:val="Encabezado"/>
        <w:rPr>
          <w:rFonts w:cs="Arial"/>
          <w:lang w:val="es-ES" w:eastAsia="es-CO"/>
        </w:rPr>
      </w:pPr>
    </w:p>
    <w:p w:rsidR="00CE114C" w:rsidRDefault="00CE114C" w:rsidP="00CE114C">
      <w:pPr>
        <w:pStyle w:val="Encabezado"/>
        <w:rPr>
          <w:rFonts w:cs="Arial"/>
          <w:lang w:val="fr-FR" w:eastAsia="es-CO"/>
        </w:rPr>
      </w:pPr>
    </w:p>
    <w:p w:rsidR="00CE114C" w:rsidRDefault="00CE114C" w:rsidP="00CE114C"/>
    <w:tbl>
      <w:tblPr>
        <w:tblpPr w:leftFromText="141" w:rightFromText="141" w:vertAnchor="text" w:horzAnchor="margin" w:tblpY="548"/>
        <w:tblW w:w="0" w:type="auto"/>
        <w:tblLayout w:type="fixed"/>
        <w:tblLook w:val="0000" w:firstRow="0" w:lastRow="0" w:firstColumn="0" w:lastColumn="0" w:noHBand="0" w:noVBand="0"/>
      </w:tblPr>
      <w:tblGrid>
        <w:gridCol w:w="1701"/>
        <w:gridCol w:w="1560"/>
        <w:gridCol w:w="2268"/>
        <w:gridCol w:w="3113"/>
      </w:tblGrid>
      <w:tr w:rsidR="00CE114C" w:rsidTr="00CE114C">
        <w:tc>
          <w:tcPr>
            <w:tcW w:w="1701" w:type="dxa"/>
            <w:tcBorders>
              <w:top w:val="single" w:sz="4" w:space="0" w:color="808080"/>
              <w:left w:val="single" w:sz="4" w:space="0" w:color="808080"/>
              <w:bottom w:val="single" w:sz="4" w:space="0" w:color="808080"/>
            </w:tcBorders>
            <w:shd w:val="clear" w:color="auto" w:fill="E6E6E6"/>
          </w:tcPr>
          <w:p w:rsidR="00CE114C" w:rsidRDefault="00CE114C" w:rsidP="00CE114C">
            <w:pPr>
              <w:pStyle w:val="Sinespaciado"/>
              <w:jc w:val="center"/>
            </w:pPr>
            <w:r>
              <w:rPr>
                <w:b/>
              </w:rPr>
              <w:t>Fecha</w:t>
            </w:r>
          </w:p>
        </w:tc>
        <w:tc>
          <w:tcPr>
            <w:tcW w:w="1560" w:type="dxa"/>
            <w:tcBorders>
              <w:top w:val="single" w:sz="4" w:space="0" w:color="808080"/>
              <w:left w:val="single" w:sz="4" w:space="0" w:color="808080"/>
              <w:bottom w:val="single" w:sz="4" w:space="0" w:color="808080"/>
            </w:tcBorders>
            <w:shd w:val="clear" w:color="auto" w:fill="E6E6E6"/>
          </w:tcPr>
          <w:p w:rsidR="00CE114C" w:rsidRDefault="00CE114C" w:rsidP="00CE114C">
            <w:pPr>
              <w:pStyle w:val="Sinespaciado"/>
              <w:jc w:val="center"/>
            </w:pPr>
            <w:r>
              <w:rPr>
                <w:b/>
              </w:rPr>
              <w:t>Revisión</w:t>
            </w:r>
          </w:p>
        </w:tc>
        <w:tc>
          <w:tcPr>
            <w:tcW w:w="2268" w:type="dxa"/>
            <w:tcBorders>
              <w:top w:val="single" w:sz="4" w:space="0" w:color="808080"/>
              <w:left w:val="single" w:sz="4" w:space="0" w:color="808080"/>
              <w:bottom w:val="single" w:sz="4" w:space="0" w:color="808080"/>
            </w:tcBorders>
            <w:shd w:val="clear" w:color="auto" w:fill="E6E6E6"/>
          </w:tcPr>
          <w:p w:rsidR="00CE114C" w:rsidRDefault="00CE114C" w:rsidP="00CE114C">
            <w:pPr>
              <w:pStyle w:val="Sinespaciado"/>
              <w:jc w:val="center"/>
            </w:pPr>
            <w:r>
              <w:rPr>
                <w:b/>
              </w:rPr>
              <w:t>Autor</w:t>
            </w:r>
          </w:p>
        </w:tc>
        <w:tc>
          <w:tcPr>
            <w:tcW w:w="3113" w:type="dxa"/>
            <w:tcBorders>
              <w:top w:val="single" w:sz="4" w:space="0" w:color="808080"/>
              <w:left w:val="single" w:sz="4" w:space="0" w:color="808080"/>
              <w:bottom w:val="single" w:sz="4" w:space="0" w:color="808080"/>
              <w:right w:val="single" w:sz="4" w:space="0" w:color="808080"/>
            </w:tcBorders>
            <w:shd w:val="clear" w:color="auto" w:fill="E6E6E6"/>
          </w:tcPr>
          <w:p w:rsidR="00CE114C" w:rsidRDefault="00CE114C" w:rsidP="00CE114C">
            <w:pPr>
              <w:pStyle w:val="Sinespaciado"/>
            </w:pPr>
            <w:r>
              <w:rPr>
                <w:b/>
              </w:rPr>
              <w:t>Verificado dep. Calidad.</w:t>
            </w:r>
          </w:p>
        </w:tc>
      </w:tr>
      <w:tr w:rsidR="00CE114C" w:rsidTr="00CE114C">
        <w:trPr>
          <w:trHeight w:val="1134"/>
        </w:trPr>
        <w:tc>
          <w:tcPr>
            <w:tcW w:w="1701" w:type="dxa"/>
            <w:tcBorders>
              <w:top w:val="single" w:sz="4" w:space="0" w:color="808080"/>
              <w:left w:val="single" w:sz="4" w:space="0" w:color="808080"/>
              <w:bottom w:val="single" w:sz="4" w:space="0" w:color="808080"/>
            </w:tcBorders>
            <w:shd w:val="clear" w:color="auto" w:fill="auto"/>
            <w:vAlign w:val="center"/>
          </w:tcPr>
          <w:p w:rsidR="00CE114C" w:rsidRDefault="00CE114C" w:rsidP="00CE114C">
            <w:pPr>
              <w:pStyle w:val="Sinespaciado"/>
            </w:pPr>
            <w:r>
              <w:t>08/06/2020</w:t>
            </w:r>
          </w:p>
        </w:tc>
        <w:tc>
          <w:tcPr>
            <w:tcW w:w="1560" w:type="dxa"/>
            <w:tcBorders>
              <w:top w:val="single" w:sz="4" w:space="0" w:color="808080"/>
              <w:left w:val="single" w:sz="4" w:space="0" w:color="808080"/>
              <w:bottom w:val="single" w:sz="4" w:space="0" w:color="808080"/>
            </w:tcBorders>
            <w:shd w:val="clear" w:color="auto" w:fill="auto"/>
            <w:vAlign w:val="center"/>
          </w:tcPr>
          <w:p w:rsidR="00CE114C" w:rsidRDefault="00CE114C" w:rsidP="00CE114C">
            <w:pPr>
              <w:pStyle w:val="Sinespaciado"/>
            </w:pPr>
          </w:p>
        </w:tc>
        <w:tc>
          <w:tcPr>
            <w:tcW w:w="2268" w:type="dxa"/>
            <w:tcBorders>
              <w:top w:val="single" w:sz="4" w:space="0" w:color="808080"/>
              <w:left w:val="single" w:sz="4" w:space="0" w:color="808080"/>
              <w:bottom w:val="single" w:sz="4" w:space="0" w:color="808080"/>
            </w:tcBorders>
            <w:shd w:val="clear" w:color="auto" w:fill="auto"/>
            <w:vAlign w:val="center"/>
          </w:tcPr>
          <w:p w:rsidR="00CE114C" w:rsidRDefault="00CE114C" w:rsidP="00CE114C">
            <w:pPr>
              <w:pStyle w:val="Sinespaciado"/>
            </w:pPr>
            <w:r>
              <w:t>Valentina Herrera</w:t>
            </w:r>
          </w:p>
          <w:p w:rsidR="00CE114C" w:rsidRDefault="00CE114C" w:rsidP="00CE114C">
            <w:pPr>
              <w:pStyle w:val="Sinespaciado"/>
            </w:pPr>
            <w:r>
              <w:t>Alejandra Parias</w:t>
            </w:r>
          </w:p>
          <w:p w:rsidR="00CE114C" w:rsidRDefault="00CE114C" w:rsidP="00CE114C">
            <w:pPr>
              <w:pStyle w:val="Sinespaciado"/>
            </w:pPr>
            <w:r>
              <w:t>Juliana Robledo</w:t>
            </w:r>
          </w:p>
        </w:tc>
        <w:tc>
          <w:tcPr>
            <w:tcW w:w="311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E114C" w:rsidRDefault="00CE114C" w:rsidP="00CE114C">
            <w:pPr>
              <w:pStyle w:val="Sinespaciado"/>
            </w:pPr>
          </w:p>
        </w:tc>
      </w:tr>
    </w:tbl>
    <w:p w:rsidR="00CE114C" w:rsidRDefault="00CE114C" w:rsidP="00CE114C">
      <w:pPr>
        <w:ind w:firstLine="0"/>
      </w:pPr>
    </w:p>
    <w:p w:rsidR="00CE114C" w:rsidRDefault="00CE114C" w:rsidP="00CE114C">
      <w:pPr>
        <w:pStyle w:val="Sinespaciado"/>
      </w:pPr>
    </w:p>
    <w:p w:rsidR="00CE114C" w:rsidRDefault="00CE114C" w:rsidP="00CE114C">
      <w:pPr>
        <w:pStyle w:val="Sinespaciado"/>
      </w:pPr>
    </w:p>
    <w:p w:rsidR="00CE114C" w:rsidRDefault="00CE114C" w:rsidP="00CE114C">
      <w:pPr>
        <w:pStyle w:val="Encabezado"/>
        <w:rPr>
          <w:rFonts w:cs="Arial"/>
          <w:lang w:val="es-ES" w:eastAsia="es-CO"/>
        </w:rPr>
      </w:pPr>
    </w:p>
    <w:p w:rsidR="00CE114C" w:rsidRDefault="00CE114C" w:rsidP="00CE114C">
      <w:pPr>
        <w:pStyle w:val="Encabezado"/>
        <w:rPr>
          <w:rFonts w:cs="Arial"/>
          <w:lang w:val="fr-FR" w:eastAsia="es-CO"/>
        </w:rPr>
      </w:pPr>
    </w:p>
    <w:p w:rsidR="00CE114C" w:rsidRDefault="00CE114C" w:rsidP="00CE114C">
      <w:pPr>
        <w:pStyle w:val="Encabezado"/>
        <w:rPr>
          <w:rFonts w:cs="Arial"/>
          <w:lang w:val="fr-FR" w:eastAsia="es-CO"/>
        </w:rPr>
      </w:pPr>
    </w:p>
    <w:p w:rsidR="00CE114C" w:rsidRDefault="00CE114C" w:rsidP="00CE114C">
      <w:pPr>
        <w:pStyle w:val="Encabezado"/>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ind w:firstLine="0"/>
        <w:rPr>
          <w:rFonts w:cs="Arial"/>
          <w:lang w:val="fr-FR" w:eastAsia="es-CO"/>
        </w:rPr>
      </w:pPr>
    </w:p>
    <w:p w:rsidR="00CE114C" w:rsidRDefault="00CE114C" w:rsidP="00CE114C">
      <w:pPr>
        <w:pStyle w:val="Encabezado"/>
      </w:pPr>
      <w:r>
        <w:rPr>
          <w:rFonts w:cs="Arial"/>
        </w:rPr>
        <w:t>Documento validado por las partes en fecha:</w:t>
      </w:r>
      <w:r>
        <w:t xml:space="preserve"> </w:t>
      </w:r>
    </w:p>
    <w:p w:rsidR="00CE114C" w:rsidRDefault="00CE114C" w:rsidP="00CE114C">
      <w:pPr>
        <w:pStyle w:val="Textoindependiente"/>
        <w:rPr>
          <w:rFonts w:cs="Arial"/>
        </w:rPr>
      </w:pPr>
    </w:p>
    <w:p w:rsidR="00CE114C" w:rsidRDefault="00CE114C" w:rsidP="00CE114C">
      <w:pPr>
        <w:pStyle w:val="Textoindependiente"/>
      </w:pPr>
    </w:p>
    <w:tbl>
      <w:tblPr>
        <w:tblW w:w="0" w:type="auto"/>
        <w:jc w:val="center"/>
        <w:tblLayout w:type="fixed"/>
        <w:tblLook w:val="0000" w:firstRow="0" w:lastRow="0" w:firstColumn="0" w:lastColumn="0" w:noHBand="0" w:noVBand="0"/>
      </w:tblPr>
      <w:tblGrid>
        <w:gridCol w:w="4322"/>
        <w:gridCol w:w="4332"/>
      </w:tblGrid>
      <w:tr w:rsidR="00CE114C" w:rsidTr="00D7607B">
        <w:trPr>
          <w:jc w:val="center"/>
        </w:trPr>
        <w:tc>
          <w:tcPr>
            <w:tcW w:w="4322" w:type="dxa"/>
            <w:tcBorders>
              <w:top w:val="single" w:sz="4" w:space="0" w:color="000000"/>
              <w:left w:val="single" w:sz="4" w:space="0" w:color="000000"/>
              <w:bottom w:val="single" w:sz="4" w:space="0" w:color="000000"/>
            </w:tcBorders>
            <w:shd w:val="clear" w:color="auto" w:fill="auto"/>
          </w:tcPr>
          <w:p w:rsidR="00CE114C" w:rsidRDefault="00CE114C" w:rsidP="00D7607B">
            <w:pPr>
              <w:pStyle w:val="Encabezado"/>
              <w:jc w:val="center"/>
            </w:pPr>
            <w:r>
              <w:rPr>
                <w:rFonts w:cs="Arial"/>
              </w:rPr>
              <w:t>Por</w:t>
            </w:r>
            <w:r>
              <w:rPr>
                <w:rFonts w:cs="Arial"/>
                <w:lang w:val="fr-FR" w:eastAsia="es-CO"/>
              </w:rPr>
              <w:t xml:space="preserve"> la </w:t>
            </w:r>
            <w:r w:rsidRPr="00CE114C">
              <w:rPr>
                <w:rFonts w:cs="Arial"/>
                <w:lang w:eastAsia="es-CO"/>
              </w:rPr>
              <w:t>comunidad</w:t>
            </w:r>
          </w:p>
        </w:tc>
        <w:tc>
          <w:tcPr>
            <w:tcW w:w="4332" w:type="dxa"/>
            <w:tcBorders>
              <w:top w:val="single" w:sz="4" w:space="0" w:color="000000"/>
              <w:left w:val="single" w:sz="4" w:space="0" w:color="000000"/>
              <w:bottom w:val="single" w:sz="4" w:space="0" w:color="000000"/>
              <w:right w:val="single" w:sz="4" w:space="0" w:color="000000"/>
            </w:tcBorders>
            <w:shd w:val="clear" w:color="auto" w:fill="auto"/>
          </w:tcPr>
          <w:p w:rsidR="00CE114C" w:rsidRDefault="00CE114C" w:rsidP="00D7607B">
            <w:pPr>
              <w:pStyle w:val="Encabezado"/>
              <w:jc w:val="center"/>
            </w:pPr>
            <w:r w:rsidRPr="00CE114C">
              <w:rPr>
                <w:rFonts w:cs="Arial"/>
                <w:lang w:eastAsia="es-CO"/>
              </w:rPr>
              <w:t>Por</w:t>
            </w:r>
            <w:r>
              <w:rPr>
                <w:rFonts w:cs="Arial"/>
                <w:lang w:val="fr-FR" w:eastAsia="es-CO"/>
              </w:rPr>
              <w:t xml:space="preserve"> la </w:t>
            </w:r>
            <w:r>
              <w:rPr>
                <w:rFonts w:cs="Arial"/>
              </w:rPr>
              <w:t>universidad</w:t>
            </w:r>
          </w:p>
        </w:tc>
      </w:tr>
      <w:tr w:rsidR="00CE114C" w:rsidTr="00D7607B">
        <w:trPr>
          <w:jc w:val="center"/>
        </w:trPr>
        <w:tc>
          <w:tcPr>
            <w:tcW w:w="4322" w:type="dxa"/>
            <w:tcBorders>
              <w:top w:val="single" w:sz="4" w:space="0" w:color="000000"/>
              <w:left w:val="single" w:sz="4" w:space="0" w:color="000000"/>
              <w:bottom w:val="single" w:sz="4" w:space="0" w:color="000000"/>
            </w:tcBorders>
            <w:shd w:val="clear" w:color="auto" w:fill="auto"/>
          </w:tcPr>
          <w:p w:rsidR="00CE114C" w:rsidRDefault="00CE114C" w:rsidP="00D7607B">
            <w:pPr>
              <w:pStyle w:val="Encabezado"/>
              <w:snapToGrid w:val="0"/>
              <w:rPr>
                <w:rFonts w:cs="Arial"/>
                <w:lang w:val="fr-FR" w:eastAsia="es-CO"/>
              </w:rPr>
            </w:pPr>
          </w:p>
        </w:tc>
        <w:tc>
          <w:tcPr>
            <w:tcW w:w="4332" w:type="dxa"/>
            <w:tcBorders>
              <w:top w:val="single" w:sz="4" w:space="0" w:color="000000"/>
              <w:left w:val="single" w:sz="4" w:space="0" w:color="000000"/>
              <w:bottom w:val="single" w:sz="4" w:space="0" w:color="000000"/>
              <w:right w:val="single" w:sz="4" w:space="0" w:color="000000"/>
            </w:tcBorders>
            <w:shd w:val="clear" w:color="auto" w:fill="auto"/>
          </w:tcPr>
          <w:p w:rsidR="00CE114C" w:rsidRDefault="00CE114C" w:rsidP="00D7607B">
            <w:pPr>
              <w:pStyle w:val="Encabezado"/>
              <w:snapToGrid w:val="0"/>
              <w:rPr>
                <w:rFonts w:cs="Arial"/>
                <w:lang w:val="fr-FR" w:eastAsia="es-CO"/>
              </w:rPr>
            </w:pPr>
          </w:p>
          <w:p w:rsidR="00CE114C" w:rsidRDefault="00CE114C" w:rsidP="00D7607B">
            <w:pPr>
              <w:pStyle w:val="Encabezado"/>
              <w:rPr>
                <w:rFonts w:cs="Arial"/>
                <w:lang w:val="fr-FR" w:eastAsia="es-CO"/>
              </w:rPr>
            </w:pPr>
          </w:p>
          <w:p w:rsidR="00CE114C" w:rsidRDefault="00CE114C" w:rsidP="00D7607B">
            <w:pPr>
              <w:pStyle w:val="Encabezado"/>
              <w:widowControl w:val="0"/>
              <w:jc w:val="center"/>
            </w:pPr>
            <w:r>
              <w:rPr>
                <w:rFonts w:cs="Arial"/>
                <w:lang w:val="es-ES_tradnl" w:eastAsia="es-CO"/>
              </w:rPr>
              <w:t>Servicio Nacional de Aprendizaje(SENA)</w:t>
            </w:r>
          </w:p>
          <w:p w:rsidR="00CE114C" w:rsidRDefault="00CE114C" w:rsidP="00D7607B">
            <w:pPr>
              <w:pStyle w:val="Encabezado"/>
              <w:rPr>
                <w:rFonts w:cs="Arial"/>
                <w:lang w:val="es-ES_tradnl" w:eastAsia="es-CO"/>
              </w:rPr>
            </w:pPr>
          </w:p>
          <w:p w:rsidR="00CE114C" w:rsidRDefault="00CE114C" w:rsidP="00D7607B">
            <w:pPr>
              <w:pStyle w:val="Encabezado"/>
              <w:rPr>
                <w:rFonts w:cs="Arial"/>
                <w:lang w:val="fr-FR" w:eastAsia="es-CO"/>
              </w:rPr>
            </w:pPr>
          </w:p>
          <w:p w:rsidR="00CE114C" w:rsidRDefault="00CE114C" w:rsidP="00D7607B">
            <w:pPr>
              <w:pStyle w:val="Encabezado"/>
              <w:rPr>
                <w:rFonts w:cs="Arial"/>
                <w:lang w:val="fr-FR" w:eastAsia="es-CO"/>
              </w:rPr>
            </w:pPr>
          </w:p>
        </w:tc>
      </w:tr>
    </w:tbl>
    <w:p w:rsidR="00CE114C" w:rsidRDefault="00CE114C" w:rsidP="00A75998"/>
    <w:p w:rsidR="00786DFF" w:rsidRDefault="00CE114C" w:rsidP="00CE114C">
      <w:pPr>
        <w:tabs>
          <w:tab w:val="left" w:pos="5295"/>
        </w:tabs>
        <w:sectPr w:rsidR="00786DFF" w:rsidSect="00A75998">
          <w:headerReference w:type="default" r:id="rId9"/>
          <w:footerReference w:type="default" r:id="rId10"/>
          <w:pgSz w:w="12240" w:h="15840"/>
          <w:pgMar w:top="1440" w:right="1440" w:bottom="1440" w:left="1440" w:header="708" w:footer="708" w:gutter="0"/>
          <w:cols w:space="708"/>
          <w:docGrid w:linePitch="360"/>
        </w:sectPr>
      </w:pPr>
      <w:r>
        <w:tab/>
      </w:r>
    </w:p>
    <w:sdt>
      <w:sdtPr>
        <w:rPr>
          <w:lang w:val="es-ES"/>
        </w:rPr>
        <w:id w:val="-162315755"/>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8E2D84" w:rsidRDefault="008E2D84">
          <w:pPr>
            <w:pStyle w:val="TtulodeTDC"/>
          </w:pPr>
          <w:r>
            <w:rPr>
              <w:lang w:val="es-ES"/>
            </w:rPr>
            <w:t>Tabla de contenido</w:t>
          </w:r>
        </w:p>
        <w:p w:rsidR="008E2D84" w:rsidRDefault="008E2D84">
          <w:pPr>
            <w:pStyle w:val="TDC1"/>
            <w:tabs>
              <w:tab w:val="left" w:pos="720"/>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43747734" w:history="1">
            <w:r w:rsidRPr="00D43015">
              <w:rPr>
                <w:rStyle w:val="Hipervnculo"/>
                <w:noProof/>
              </w:rPr>
              <w:t>1.</w:t>
            </w:r>
            <w:r>
              <w:rPr>
                <w:rFonts w:asciiTheme="minorHAnsi" w:eastAsiaTheme="minorEastAsia" w:hAnsiTheme="minorHAnsi"/>
                <w:noProof/>
                <w:sz w:val="22"/>
                <w:lang w:eastAsia="es-CO"/>
              </w:rPr>
              <w:tab/>
            </w:r>
            <w:r w:rsidRPr="00D43015">
              <w:rPr>
                <w:rStyle w:val="Hipervnculo"/>
                <w:noProof/>
              </w:rPr>
              <w:t>Introducción</w:t>
            </w:r>
            <w:r>
              <w:rPr>
                <w:noProof/>
                <w:webHidden/>
              </w:rPr>
              <w:tab/>
            </w:r>
            <w:r>
              <w:rPr>
                <w:noProof/>
                <w:webHidden/>
              </w:rPr>
              <w:fldChar w:fldCharType="begin"/>
            </w:r>
            <w:r>
              <w:rPr>
                <w:noProof/>
                <w:webHidden/>
              </w:rPr>
              <w:instrText xml:space="preserve"> PAGEREF _Toc43747734 \h </w:instrText>
            </w:r>
            <w:r>
              <w:rPr>
                <w:noProof/>
                <w:webHidden/>
              </w:rPr>
            </w:r>
            <w:r>
              <w:rPr>
                <w:noProof/>
                <w:webHidden/>
              </w:rPr>
              <w:fldChar w:fldCharType="separate"/>
            </w:r>
            <w:r>
              <w:rPr>
                <w:noProof/>
                <w:webHidden/>
              </w:rPr>
              <w:t>8</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35" w:history="1">
            <w:r w:rsidRPr="00D43015">
              <w:rPr>
                <w:rStyle w:val="Hipervnculo"/>
                <w:b/>
                <w:noProof/>
              </w:rPr>
              <w:t>1.1  Propósito</w:t>
            </w:r>
            <w:r>
              <w:rPr>
                <w:noProof/>
                <w:webHidden/>
              </w:rPr>
              <w:tab/>
            </w:r>
            <w:r>
              <w:rPr>
                <w:noProof/>
                <w:webHidden/>
              </w:rPr>
              <w:fldChar w:fldCharType="begin"/>
            </w:r>
            <w:r>
              <w:rPr>
                <w:noProof/>
                <w:webHidden/>
              </w:rPr>
              <w:instrText xml:space="preserve"> PAGEREF _Toc43747735 \h </w:instrText>
            </w:r>
            <w:r>
              <w:rPr>
                <w:noProof/>
                <w:webHidden/>
              </w:rPr>
            </w:r>
            <w:r>
              <w:rPr>
                <w:noProof/>
                <w:webHidden/>
              </w:rPr>
              <w:fldChar w:fldCharType="separate"/>
            </w:r>
            <w:r>
              <w:rPr>
                <w:noProof/>
                <w:webHidden/>
              </w:rPr>
              <w:t>8</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36" w:history="1">
            <w:r w:rsidRPr="00D43015">
              <w:rPr>
                <w:rStyle w:val="Hipervnculo"/>
                <w:b/>
                <w:noProof/>
              </w:rPr>
              <w:t>1.2  Alcance</w:t>
            </w:r>
            <w:r>
              <w:rPr>
                <w:noProof/>
                <w:webHidden/>
              </w:rPr>
              <w:tab/>
            </w:r>
            <w:r>
              <w:rPr>
                <w:noProof/>
                <w:webHidden/>
              </w:rPr>
              <w:fldChar w:fldCharType="begin"/>
            </w:r>
            <w:r>
              <w:rPr>
                <w:noProof/>
                <w:webHidden/>
              </w:rPr>
              <w:instrText xml:space="preserve"> PAGEREF _Toc43747736 \h </w:instrText>
            </w:r>
            <w:r>
              <w:rPr>
                <w:noProof/>
                <w:webHidden/>
              </w:rPr>
            </w:r>
            <w:r>
              <w:rPr>
                <w:noProof/>
                <w:webHidden/>
              </w:rPr>
              <w:fldChar w:fldCharType="separate"/>
            </w:r>
            <w:r>
              <w:rPr>
                <w:noProof/>
                <w:webHidden/>
              </w:rPr>
              <w:t>8</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37" w:history="1">
            <w:r w:rsidRPr="00D43015">
              <w:rPr>
                <w:rStyle w:val="Hipervnculo"/>
                <w:b/>
                <w:noProof/>
              </w:rPr>
              <w:t>1.3  Personal involucrado</w:t>
            </w:r>
            <w:r>
              <w:rPr>
                <w:noProof/>
                <w:webHidden/>
              </w:rPr>
              <w:tab/>
            </w:r>
            <w:r>
              <w:rPr>
                <w:noProof/>
                <w:webHidden/>
              </w:rPr>
              <w:fldChar w:fldCharType="begin"/>
            </w:r>
            <w:r>
              <w:rPr>
                <w:noProof/>
                <w:webHidden/>
              </w:rPr>
              <w:instrText xml:space="preserve"> PAGEREF _Toc43747737 \h </w:instrText>
            </w:r>
            <w:r>
              <w:rPr>
                <w:noProof/>
                <w:webHidden/>
              </w:rPr>
            </w:r>
            <w:r>
              <w:rPr>
                <w:noProof/>
                <w:webHidden/>
              </w:rPr>
              <w:fldChar w:fldCharType="separate"/>
            </w:r>
            <w:r>
              <w:rPr>
                <w:noProof/>
                <w:webHidden/>
              </w:rPr>
              <w:t>8</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38" w:history="1">
            <w:r w:rsidRPr="00D43015">
              <w:rPr>
                <w:rStyle w:val="Hipervnculo"/>
                <w:b/>
                <w:noProof/>
              </w:rPr>
              <w:t>1.4  Definiciones, acrónimos y abreviaturas</w:t>
            </w:r>
            <w:r>
              <w:rPr>
                <w:noProof/>
                <w:webHidden/>
              </w:rPr>
              <w:tab/>
            </w:r>
            <w:r>
              <w:rPr>
                <w:noProof/>
                <w:webHidden/>
              </w:rPr>
              <w:fldChar w:fldCharType="begin"/>
            </w:r>
            <w:r>
              <w:rPr>
                <w:noProof/>
                <w:webHidden/>
              </w:rPr>
              <w:instrText xml:space="preserve"> PAGEREF _Toc43747738 \h </w:instrText>
            </w:r>
            <w:r>
              <w:rPr>
                <w:noProof/>
                <w:webHidden/>
              </w:rPr>
            </w:r>
            <w:r>
              <w:rPr>
                <w:noProof/>
                <w:webHidden/>
              </w:rPr>
              <w:fldChar w:fldCharType="separate"/>
            </w:r>
            <w:r>
              <w:rPr>
                <w:noProof/>
                <w:webHidden/>
              </w:rPr>
              <w:t>9</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39" w:history="1">
            <w:r w:rsidRPr="00D43015">
              <w:rPr>
                <w:rStyle w:val="Hipervnculo"/>
                <w:b/>
                <w:noProof/>
              </w:rPr>
              <w:t>1.5  Referencias</w:t>
            </w:r>
            <w:r>
              <w:rPr>
                <w:noProof/>
                <w:webHidden/>
              </w:rPr>
              <w:tab/>
            </w:r>
            <w:r>
              <w:rPr>
                <w:noProof/>
                <w:webHidden/>
              </w:rPr>
              <w:fldChar w:fldCharType="begin"/>
            </w:r>
            <w:r>
              <w:rPr>
                <w:noProof/>
                <w:webHidden/>
              </w:rPr>
              <w:instrText xml:space="preserve"> PAGEREF _Toc43747739 \h </w:instrText>
            </w:r>
            <w:r>
              <w:rPr>
                <w:noProof/>
                <w:webHidden/>
              </w:rPr>
            </w:r>
            <w:r>
              <w:rPr>
                <w:noProof/>
                <w:webHidden/>
              </w:rPr>
              <w:fldChar w:fldCharType="separate"/>
            </w:r>
            <w:r>
              <w:rPr>
                <w:noProof/>
                <w:webHidden/>
              </w:rPr>
              <w:t>9</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40" w:history="1">
            <w:r w:rsidRPr="00D43015">
              <w:rPr>
                <w:rStyle w:val="Hipervnculo"/>
                <w:b/>
                <w:noProof/>
              </w:rPr>
              <w:t>1.6  Resumen</w:t>
            </w:r>
            <w:r>
              <w:rPr>
                <w:noProof/>
                <w:webHidden/>
              </w:rPr>
              <w:tab/>
            </w:r>
            <w:r>
              <w:rPr>
                <w:noProof/>
                <w:webHidden/>
              </w:rPr>
              <w:fldChar w:fldCharType="begin"/>
            </w:r>
            <w:r>
              <w:rPr>
                <w:noProof/>
                <w:webHidden/>
              </w:rPr>
              <w:instrText xml:space="preserve"> PAGEREF _Toc43747740 \h </w:instrText>
            </w:r>
            <w:r>
              <w:rPr>
                <w:noProof/>
                <w:webHidden/>
              </w:rPr>
            </w:r>
            <w:r>
              <w:rPr>
                <w:noProof/>
                <w:webHidden/>
              </w:rPr>
              <w:fldChar w:fldCharType="separate"/>
            </w:r>
            <w:r>
              <w:rPr>
                <w:noProof/>
                <w:webHidden/>
              </w:rPr>
              <w:t>10</w:t>
            </w:r>
            <w:r>
              <w:rPr>
                <w:noProof/>
                <w:webHidden/>
              </w:rPr>
              <w:fldChar w:fldCharType="end"/>
            </w:r>
          </w:hyperlink>
        </w:p>
        <w:p w:rsidR="008E2D84" w:rsidRDefault="008E2D84">
          <w:pPr>
            <w:pStyle w:val="TDC1"/>
            <w:tabs>
              <w:tab w:val="left" w:pos="720"/>
              <w:tab w:val="right" w:leader="dot" w:pos="9350"/>
            </w:tabs>
            <w:rPr>
              <w:rFonts w:asciiTheme="minorHAnsi" w:eastAsiaTheme="minorEastAsia" w:hAnsiTheme="minorHAnsi"/>
              <w:noProof/>
              <w:sz w:val="22"/>
              <w:lang w:eastAsia="es-CO"/>
            </w:rPr>
          </w:pPr>
          <w:hyperlink w:anchor="_Toc43747741" w:history="1">
            <w:r w:rsidRPr="00D43015">
              <w:rPr>
                <w:rStyle w:val="Hipervnculo"/>
                <w:noProof/>
              </w:rPr>
              <w:t>2.</w:t>
            </w:r>
            <w:r>
              <w:rPr>
                <w:rFonts w:asciiTheme="minorHAnsi" w:eastAsiaTheme="minorEastAsia" w:hAnsiTheme="minorHAnsi"/>
                <w:noProof/>
                <w:sz w:val="22"/>
                <w:lang w:eastAsia="es-CO"/>
              </w:rPr>
              <w:tab/>
            </w:r>
            <w:r w:rsidRPr="00D43015">
              <w:rPr>
                <w:rStyle w:val="Hipervnculo"/>
                <w:noProof/>
              </w:rPr>
              <w:t>Descripción general</w:t>
            </w:r>
            <w:r>
              <w:rPr>
                <w:noProof/>
                <w:webHidden/>
              </w:rPr>
              <w:tab/>
            </w:r>
            <w:r>
              <w:rPr>
                <w:noProof/>
                <w:webHidden/>
              </w:rPr>
              <w:fldChar w:fldCharType="begin"/>
            </w:r>
            <w:r>
              <w:rPr>
                <w:noProof/>
                <w:webHidden/>
              </w:rPr>
              <w:instrText xml:space="preserve"> PAGEREF _Toc43747741 \h </w:instrText>
            </w:r>
            <w:r>
              <w:rPr>
                <w:noProof/>
                <w:webHidden/>
              </w:rPr>
            </w:r>
            <w:r>
              <w:rPr>
                <w:noProof/>
                <w:webHidden/>
              </w:rPr>
              <w:fldChar w:fldCharType="separate"/>
            </w:r>
            <w:r>
              <w:rPr>
                <w:noProof/>
                <w:webHidden/>
              </w:rPr>
              <w:t>11</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42" w:history="1">
            <w:r w:rsidRPr="00D43015">
              <w:rPr>
                <w:rStyle w:val="Hipervnculo"/>
                <w:b/>
                <w:noProof/>
              </w:rPr>
              <w:t>2.1  Perspectiva del producto</w:t>
            </w:r>
            <w:r>
              <w:rPr>
                <w:noProof/>
                <w:webHidden/>
              </w:rPr>
              <w:tab/>
            </w:r>
            <w:r>
              <w:rPr>
                <w:noProof/>
                <w:webHidden/>
              </w:rPr>
              <w:fldChar w:fldCharType="begin"/>
            </w:r>
            <w:r>
              <w:rPr>
                <w:noProof/>
                <w:webHidden/>
              </w:rPr>
              <w:instrText xml:space="preserve"> PAGEREF _Toc43747742 \h </w:instrText>
            </w:r>
            <w:r>
              <w:rPr>
                <w:noProof/>
                <w:webHidden/>
              </w:rPr>
            </w:r>
            <w:r>
              <w:rPr>
                <w:noProof/>
                <w:webHidden/>
              </w:rPr>
              <w:fldChar w:fldCharType="separate"/>
            </w:r>
            <w:r>
              <w:rPr>
                <w:noProof/>
                <w:webHidden/>
              </w:rPr>
              <w:t>11</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43" w:history="1">
            <w:r w:rsidRPr="00D43015">
              <w:rPr>
                <w:rStyle w:val="Hipervnculo"/>
                <w:b/>
                <w:noProof/>
              </w:rPr>
              <w:t>2.2  Funcionalidad del producto</w:t>
            </w:r>
            <w:r>
              <w:rPr>
                <w:noProof/>
                <w:webHidden/>
              </w:rPr>
              <w:tab/>
            </w:r>
            <w:r>
              <w:rPr>
                <w:noProof/>
                <w:webHidden/>
              </w:rPr>
              <w:fldChar w:fldCharType="begin"/>
            </w:r>
            <w:r>
              <w:rPr>
                <w:noProof/>
                <w:webHidden/>
              </w:rPr>
              <w:instrText xml:space="preserve"> PAGEREF _Toc43747743 \h </w:instrText>
            </w:r>
            <w:r>
              <w:rPr>
                <w:noProof/>
                <w:webHidden/>
              </w:rPr>
            </w:r>
            <w:r>
              <w:rPr>
                <w:noProof/>
                <w:webHidden/>
              </w:rPr>
              <w:fldChar w:fldCharType="separate"/>
            </w:r>
            <w:r>
              <w:rPr>
                <w:noProof/>
                <w:webHidden/>
              </w:rPr>
              <w:t>11</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44" w:history="1">
            <w:r w:rsidRPr="00D43015">
              <w:rPr>
                <w:rStyle w:val="Hipervnculo"/>
                <w:b/>
                <w:noProof/>
              </w:rPr>
              <w:t>2.3  Características de los usuarios</w:t>
            </w:r>
            <w:r>
              <w:rPr>
                <w:noProof/>
                <w:webHidden/>
              </w:rPr>
              <w:tab/>
            </w:r>
            <w:r>
              <w:rPr>
                <w:noProof/>
                <w:webHidden/>
              </w:rPr>
              <w:fldChar w:fldCharType="begin"/>
            </w:r>
            <w:r>
              <w:rPr>
                <w:noProof/>
                <w:webHidden/>
              </w:rPr>
              <w:instrText xml:space="preserve"> PAGEREF _Toc43747744 \h </w:instrText>
            </w:r>
            <w:r>
              <w:rPr>
                <w:noProof/>
                <w:webHidden/>
              </w:rPr>
            </w:r>
            <w:r>
              <w:rPr>
                <w:noProof/>
                <w:webHidden/>
              </w:rPr>
              <w:fldChar w:fldCharType="separate"/>
            </w:r>
            <w:r>
              <w:rPr>
                <w:noProof/>
                <w:webHidden/>
              </w:rPr>
              <w:t>12</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45" w:history="1">
            <w:r w:rsidRPr="00D43015">
              <w:rPr>
                <w:rStyle w:val="Hipervnculo"/>
                <w:b/>
                <w:noProof/>
              </w:rPr>
              <w:t>2.4  Restricciones</w:t>
            </w:r>
            <w:r>
              <w:rPr>
                <w:noProof/>
                <w:webHidden/>
              </w:rPr>
              <w:tab/>
            </w:r>
            <w:r>
              <w:rPr>
                <w:noProof/>
                <w:webHidden/>
              </w:rPr>
              <w:fldChar w:fldCharType="begin"/>
            </w:r>
            <w:r>
              <w:rPr>
                <w:noProof/>
                <w:webHidden/>
              </w:rPr>
              <w:instrText xml:space="preserve"> PAGEREF _Toc43747745 \h </w:instrText>
            </w:r>
            <w:r>
              <w:rPr>
                <w:noProof/>
                <w:webHidden/>
              </w:rPr>
            </w:r>
            <w:r>
              <w:rPr>
                <w:noProof/>
                <w:webHidden/>
              </w:rPr>
              <w:fldChar w:fldCharType="separate"/>
            </w:r>
            <w:r>
              <w:rPr>
                <w:noProof/>
                <w:webHidden/>
              </w:rPr>
              <w:t>12</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46" w:history="1">
            <w:r w:rsidRPr="00D43015">
              <w:rPr>
                <w:rStyle w:val="Hipervnculo"/>
                <w:b/>
                <w:noProof/>
              </w:rPr>
              <w:t>2.5  Suposiciones y dependencias</w:t>
            </w:r>
            <w:r>
              <w:rPr>
                <w:noProof/>
                <w:webHidden/>
              </w:rPr>
              <w:tab/>
            </w:r>
            <w:r>
              <w:rPr>
                <w:noProof/>
                <w:webHidden/>
              </w:rPr>
              <w:fldChar w:fldCharType="begin"/>
            </w:r>
            <w:r>
              <w:rPr>
                <w:noProof/>
                <w:webHidden/>
              </w:rPr>
              <w:instrText xml:space="preserve"> PAGEREF _Toc43747746 \h </w:instrText>
            </w:r>
            <w:r>
              <w:rPr>
                <w:noProof/>
                <w:webHidden/>
              </w:rPr>
            </w:r>
            <w:r>
              <w:rPr>
                <w:noProof/>
                <w:webHidden/>
              </w:rPr>
              <w:fldChar w:fldCharType="separate"/>
            </w:r>
            <w:r>
              <w:rPr>
                <w:noProof/>
                <w:webHidden/>
              </w:rPr>
              <w:t>12</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47" w:history="1">
            <w:r w:rsidRPr="00D43015">
              <w:rPr>
                <w:rStyle w:val="Hipervnculo"/>
                <w:b/>
                <w:noProof/>
              </w:rPr>
              <w:t>2.6  Evolución previsible del sistema</w:t>
            </w:r>
            <w:r>
              <w:rPr>
                <w:noProof/>
                <w:webHidden/>
              </w:rPr>
              <w:tab/>
            </w:r>
            <w:r>
              <w:rPr>
                <w:noProof/>
                <w:webHidden/>
              </w:rPr>
              <w:fldChar w:fldCharType="begin"/>
            </w:r>
            <w:r>
              <w:rPr>
                <w:noProof/>
                <w:webHidden/>
              </w:rPr>
              <w:instrText xml:space="preserve"> PAGEREF _Toc43747747 \h </w:instrText>
            </w:r>
            <w:r>
              <w:rPr>
                <w:noProof/>
                <w:webHidden/>
              </w:rPr>
            </w:r>
            <w:r>
              <w:rPr>
                <w:noProof/>
                <w:webHidden/>
              </w:rPr>
              <w:fldChar w:fldCharType="separate"/>
            </w:r>
            <w:r>
              <w:rPr>
                <w:noProof/>
                <w:webHidden/>
              </w:rPr>
              <w:t>13</w:t>
            </w:r>
            <w:r>
              <w:rPr>
                <w:noProof/>
                <w:webHidden/>
              </w:rPr>
              <w:fldChar w:fldCharType="end"/>
            </w:r>
          </w:hyperlink>
        </w:p>
        <w:p w:rsidR="008E2D84" w:rsidRDefault="008E2D84">
          <w:pPr>
            <w:pStyle w:val="TDC1"/>
            <w:tabs>
              <w:tab w:val="left" w:pos="720"/>
              <w:tab w:val="right" w:leader="dot" w:pos="9350"/>
            </w:tabs>
            <w:rPr>
              <w:rFonts w:asciiTheme="minorHAnsi" w:eastAsiaTheme="minorEastAsia" w:hAnsiTheme="minorHAnsi"/>
              <w:noProof/>
              <w:sz w:val="22"/>
              <w:lang w:eastAsia="es-CO"/>
            </w:rPr>
          </w:pPr>
          <w:hyperlink w:anchor="_Toc43747748" w:history="1">
            <w:r w:rsidRPr="00D43015">
              <w:rPr>
                <w:rStyle w:val="Hipervnculo"/>
                <w:noProof/>
              </w:rPr>
              <w:t>3.</w:t>
            </w:r>
            <w:r>
              <w:rPr>
                <w:rFonts w:asciiTheme="minorHAnsi" w:eastAsiaTheme="minorEastAsia" w:hAnsiTheme="minorHAnsi"/>
                <w:noProof/>
                <w:sz w:val="22"/>
                <w:lang w:eastAsia="es-CO"/>
              </w:rPr>
              <w:tab/>
            </w:r>
            <w:r w:rsidRPr="00D43015">
              <w:rPr>
                <w:rStyle w:val="Hipervnculo"/>
                <w:noProof/>
              </w:rPr>
              <w:t>Requisitos específicos</w:t>
            </w:r>
            <w:r>
              <w:rPr>
                <w:noProof/>
                <w:webHidden/>
              </w:rPr>
              <w:tab/>
            </w:r>
            <w:r>
              <w:rPr>
                <w:noProof/>
                <w:webHidden/>
              </w:rPr>
              <w:fldChar w:fldCharType="begin"/>
            </w:r>
            <w:r>
              <w:rPr>
                <w:noProof/>
                <w:webHidden/>
              </w:rPr>
              <w:instrText xml:space="preserve"> PAGEREF _Toc43747748 \h </w:instrText>
            </w:r>
            <w:r>
              <w:rPr>
                <w:noProof/>
                <w:webHidden/>
              </w:rPr>
            </w:r>
            <w:r>
              <w:rPr>
                <w:noProof/>
                <w:webHidden/>
              </w:rPr>
              <w:fldChar w:fldCharType="separate"/>
            </w:r>
            <w:r>
              <w:rPr>
                <w:noProof/>
                <w:webHidden/>
              </w:rPr>
              <w:t>14</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49" w:history="1">
            <w:r w:rsidRPr="00D43015">
              <w:rPr>
                <w:rStyle w:val="Hipervnculo"/>
                <w:b/>
                <w:noProof/>
              </w:rPr>
              <w:t>3.1  Requerimientos funcionales</w:t>
            </w:r>
            <w:r>
              <w:rPr>
                <w:noProof/>
                <w:webHidden/>
              </w:rPr>
              <w:tab/>
            </w:r>
            <w:r>
              <w:rPr>
                <w:noProof/>
                <w:webHidden/>
              </w:rPr>
              <w:fldChar w:fldCharType="begin"/>
            </w:r>
            <w:r>
              <w:rPr>
                <w:noProof/>
                <w:webHidden/>
              </w:rPr>
              <w:instrText xml:space="preserve"> PAGEREF _Toc43747749 \h </w:instrText>
            </w:r>
            <w:r>
              <w:rPr>
                <w:noProof/>
                <w:webHidden/>
              </w:rPr>
            </w:r>
            <w:r>
              <w:rPr>
                <w:noProof/>
                <w:webHidden/>
              </w:rPr>
              <w:fldChar w:fldCharType="separate"/>
            </w:r>
            <w:r>
              <w:rPr>
                <w:noProof/>
                <w:webHidden/>
              </w:rPr>
              <w:t>14</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50" w:history="1">
            <w:r w:rsidRPr="00D43015">
              <w:rPr>
                <w:rStyle w:val="Hipervnculo"/>
                <w:b/>
                <w:noProof/>
              </w:rPr>
              <w:t>3.2 Requerimientos no funcionales.</w:t>
            </w:r>
            <w:r>
              <w:rPr>
                <w:noProof/>
                <w:webHidden/>
              </w:rPr>
              <w:tab/>
            </w:r>
            <w:r>
              <w:rPr>
                <w:noProof/>
                <w:webHidden/>
              </w:rPr>
              <w:fldChar w:fldCharType="begin"/>
            </w:r>
            <w:r>
              <w:rPr>
                <w:noProof/>
                <w:webHidden/>
              </w:rPr>
              <w:instrText xml:space="preserve"> PAGEREF _Toc43747750 \h </w:instrText>
            </w:r>
            <w:r>
              <w:rPr>
                <w:noProof/>
                <w:webHidden/>
              </w:rPr>
            </w:r>
            <w:r>
              <w:rPr>
                <w:noProof/>
                <w:webHidden/>
              </w:rPr>
              <w:fldChar w:fldCharType="separate"/>
            </w:r>
            <w:r>
              <w:rPr>
                <w:noProof/>
                <w:webHidden/>
              </w:rPr>
              <w:t>17</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51" w:history="1">
            <w:r w:rsidRPr="00D43015">
              <w:rPr>
                <w:rStyle w:val="Hipervnculo"/>
                <w:b/>
                <w:noProof/>
              </w:rPr>
              <w:t>3.3  Requisitos comunes de los interfaces</w:t>
            </w:r>
            <w:r>
              <w:rPr>
                <w:noProof/>
                <w:webHidden/>
              </w:rPr>
              <w:tab/>
            </w:r>
            <w:r>
              <w:rPr>
                <w:noProof/>
                <w:webHidden/>
              </w:rPr>
              <w:fldChar w:fldCharType="begin"/>
            </w:r>
            <w:r>
              <w:rPr>
                <w:noProof/>
                <w:webHidden/>
              </w:rPr>
              <w:instrText xml:space="preserve"> PAGEREF _Toc43747751 \h </w:instrText>
            </w:r>
            <w:r>
              <w:rPr>
                <w:noProof/>
                <w:webHidden/>
              </w:rPr>
            </w:r>
            <w:r>
              <w:rPr>
                <w:noProof/>
                <w:webHidden/>
              </w:rPr>
              <w:fldChar w:fldCharType="separate"/>
            </w:r>
            <w:r>
              <w:rPr>
                <w:noProof/>
                <w:webHidden/>
              </w:rPr>
              <w:t>20</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52" w:history="1">
            <w:r w:rsidRPr="00D43015">
              <w:rPr>
                <w:rStyle w:val="Hipervnculo"/>
                <w:b/>
                <w:noProof/>
              </w:rPr>
              <w:t>3.3.1  Interfaces de usuario</w:t>
            </w:r>
            <w:r>
              <w:rPr>
                <w:noProof/>
                <w:webHidden/>
              </w:rPr>
              <w:tab/>
            </w:r>
            <w:r>
              <w:rPr>
                <w:noProof/>
                <w:webHidden/>
              </w:rPr>
              <w:fldChar w:fldCharType="begin"/>
            </w:r>
            <w:r>
              <w:rPr>
                <w:noProof/>
                <w:webHidden/>
              </w:rPr>
              <w:instrText xml:space="preserve"> PAGEREF _Toc43747752 \h </w:instrText>
            </w:r>
            <w:r>
              <w:rPr>
                <w:noProof/>
                <w:webHidden/>
              </w:rPr>
            </w:r>
            <w:r>
              <w:rPr>
                <w:noProof/>
                <w:webHidden/>
              </w:rPr>
              <w:fldChar w:fldCharType="separate"/>
            </w:r>
            <w:r>
              <w:rPr>
                <w:noProof/>
                <w:webHidden/>
              </w:rPr>
              <w:t>20</w:t>
            </w:r>
            <w:r>
              <w:rPr>
                <w:noProof/>
                <w:webHidden/>
              </w:rPr>
              <w:fldChar w:fldCharType="end"/>
            </w:r>
          </w:hyperlink>
        </w:p>
        <w:p w:rsidR="008E2D84" w:rsidRDefault="008E2D84">
          <w:pPr>
            <w:pStyle w:val="TDC4"/>
            <w:tabs>
              <w:tab w:val="left" w:pos="1884"/>
              <w:tab w:val="right" w:leader="dot" w:pos="9350"/>
            </w:tabs>
            <w:rPr>
              <w:rFonts w:asciiTheme="minorHAnsi" w:eastAsiaTheme="minorEastAsia" w:hAnsiTheme="minorHAnsi"/>
              <w:noProof/>
              <w:sz w:val="22"/>
              <w:lang w:eastAsia="es-CO"/>
            </w:rPr>
          </w:pPr>
          <w:hyperlink w:anchor="_Toc43747753" w:history="1">
            <w:r w:rsidRPr="00D43015">
              <w:rPr>
                <w:rStyle w:val="Hipervnculo"/>
                <w:b/>
                <w:noProof/>
              </w:rPr>
              <w:t>3.3.1.1</w:t>
            </w:r>
            <w:r>
              <w:rPr>
                <w:rFonts w:asciiTheme="minorHAnsi" w:eastAsiaTheme="minorEastAsia" w:hAnsiTheme="minorHAnsi"/>
                <w:noProof/>
                <w:sz w:val="22"/>
                <w:lang w:eastAsia="es-CO"/>
              </w:rPr>
              <w:tab/>
            </w:r>
            <w:r w:rsidRPr="00D43015">
              <w:rPr>
                <w:rStyle w:val="Hipervnculo"/>
                <w:b/>
                <w:noProof/>
              </w:rPr>
              <w:t>Diagrama de clases general</w:t>
            </w:r>
            <w:r>
              <w:rPr>
                <w:noProof/>
                <w:webHidden/>
              </w:rPr>
              <w:tab/>
            </w:r>
            <w:r>
              <w:rPr>
                <w:noProof/>
                <w:webHidden/>
              </w:rPr>
              <w:fldChar w:fldCharType="begin"/>
            </w:r>
            <w:r>
              <w:rPr>
                <w:noProof/>
                <w:webHidden/>
              </w:rPr>
              <w:instrText xml:space="preserve"> PAGEREF _Toc43747753 \h </w:instrText>
            </w:r>
            <w:r>
              <w:rPr>
                <w:noProof/>
                <w:webHidden/>
              </w:rPr>
            </w:r>
            <w:r>
              <w:rPr>
                <w:noProof/>
                <w:webHidden/>
              </w:rPr>
              <w:fldChar w:fldCharType="separate"/>
            </w:r>
            <w:r>
              <w:rPr>
                <w:noProof/>
                <w:webHidden/>
              </w:rPr>
              <w:t>21</w:t>
            </w:r>
            <w:r>
              <w:rPr>
                <w:noProof/>
                <w:webHidden/>
              </w:rPr>
              <w:fldChar w:fldCharType="end"/>
            </w:r>
          </w:hyperlink>
        </w:p>
        <w:p w:rsidR="008E2D84" w:rsidRDefault="008E2D84">
          <w:pPr>
            <w:pStyle w:val="TDC4"/>
            <w:tabs>
              <w:tab w:val="left" w:pos="1884"/>
              <w:tab w:val="right" w:leader="dot" w:pos="9350"/>
            </w:tabs>
            <w:rPr>
              <w:rFonts w:asciiTheme="minorHAnsi" w:eastAsiaTheme="minorEastAsia" w:hAnsiTheme="minorHAnsi"/>
              <w:noProof/>
              <w:sz w:val="22"/>
              <w:lang w:eastAsia="es-CO"/>
            </w:rPr>
          </w:pPr>
          <w:hyperlink w:anchor="_Toc43747754" w:history="1">
            <w:r w:rsidRPr="00D43015">
              <w:rPr>
                <w:rStyle w:val="Hipervnculo"/>
                <w:b/>
                <w:noProof/>
              </w:rPr>
              <w:t>3.3.1.2</w:t>
            </w:r>
            <w:r>
              <w:rPr>
                <w:rFonts w:asciiTheme="minorHAnsi" w:eastAsiaTheme="minorEastAsia" w:hAnsiTheme="minorHAnsi"/>
                <w:noProof/>
                <w:sz w:val="22"/>
                <w:lang w:eastAsia="es-CO"/>
              </w:rPr>
              <w:tab/>
            </w:r>
            <w:r w:rsidRPr="00D43015">
              <w:rPr>
                <w:rStyle w:val="Hipervnculo"/>
                <w:b/>
                <w:noProof/>
              </w:rPr>
              <w:t>Caso de uso del usuario</w:t>
            </w:r>
            <w:r>
              <w:rPr>
                <w:noProof/>
                <w:webHidden/>
              </w:rPr>
              <w:tab/>
            </w:r>
            <w:r>
              <w:rPr>
                <w:noProof/>
                <w:webHidden/>
              </w:rPr>
              <w:fldChar w:fldCharType="begin"/>
            </w:r>
            <w:r>
              <w:rPr>
                <w:noProof/>
                <w:webHidden/>
              </w:rPr>
              <w:instrText xml:space="preserve"> PAGEREF _Toc43747754 \h </w:instrText>
            </w:r>
            <w:r>
              <w:rPr>
                <w:noProof/>
                <w:webHidden/>
              </w:rPr>
            </w:r>
            <w:r>
              <w:rPr>
                <w:noProof/>
                <w:webHidden/>
              </w:rPr>
              <w:fldChar w:fldCharType="separate"/>
            </w:r>
            <w:r>
              <w:rPr>
                <w:noProof/>
                <w:webHidden/>
              </w:rPr>
              <w:t>21</w:t>
            </w:r>
            <w:r>
              <w:rPr>
                <w:noProof/>
                <w:webHidden/>
              </w:rPr>
              <w:fldChar w:fldCharType="end"/>
            </w:r>
          </w:hyperlink>
        </w:p>
        <w:p w:rsidR="008E2D84" w:rsidRDefault="008E2D84">
          <w:pPr>
            <w:pStyle w:val="TDC4"/>
            <w:tabs>
              <w:tab w:val="left" w:pos="1884"/>
              <w:tab w:val="right" w:leader="dot" w:pos="9350"/>
            </w:tabs>
            <w:rPr>
              <w:rFonts w:asciiTheme="minorHAnsi" w:eastAsiaTheme="minorEastAsia" w:hAnsiTheme="minorHAnsi"/>
              <w:noProof/>
              <w:sz w:val="22"/>
              <w:lang w:eastAsia="es-CO"/>
            </w:rPr>
          </w:pPr>
          <w:hyperlink w:anchor="_Toc43747755" w:history="1">
            <w:r w:rsidRPr="00D43015">
              <w:rPr>
                <w:rStyle w:val="Hipervnculo"/>
                <w:b/>
                <w:noProof/>
              </w:rPr>
              <w:t>3.3.1.3</w:t>
            </w:r>
            <w:r>
              <w:rPr>
                <w:rFonts w:asciiTheme="minorHAnsi" w:eastAsiaTheme="minorEastAsia" w:hAnsiTheme="minorHAnsi"/>
                <w:noProof/>
                <w:sz w:val="22"/>
                <w:lang w:eastAsia="es-CO"/>
              </w:rPr>
              <w:tab/>
            </w:r>
            <w:r w:rsidRPr="00D43015">
              <w:rPr>
                <w:rStyle w:val="Hipervnculo"/>
                <w:b/>
                <w:noProof/>
              </w:rPr>
              <w:t>Caso de uso vigilante.</w:t>
            </w:r>
            <w:r>
              <w:rPr>
                <w:noProof/>
                <w:webHidden/>
              </w:rPr>
              <w:tab/>
            </w:r>
            <w:r>
              <w:rPr>
                <w:noProof/>
                <w:webHidden/>
              </w:rPr>
              <w:fldChar w:fldCharType="begin"/>
            </w:r>
            <w:r>
              <w:rPr>
                <w:noProof/>
                <w:webHidden/>
              </w:rPr>
              <w:instrText xml:space="preserve"> PAGEREF _Toc43747755 \h </w:instrText>
            </w:r>
            <w:r>
              <w:rPr>
                <w:noProof/>
                <w:webHidden/>
              </w:rPr>
            </w:r>
            <w:r>
              <w:rPr>
                <w:noProof/>
                <w:webHidden/>
              </w:rPr>
              <w:fldChar w:fldCharType="separate"/>
            </w:r>
            <w:r>
              <w:rPr>
                <w:noProof/>
                <w:webHidden/>
              </w:rPr>
              <w:t>22</w:t>
            </w:r>
            <w:r>
              <w:rPr>
                <w:noProof/>
                <w:webHidden/>
              </w:rPr>
              <w:fldChar w:fldCharType="end"/>
            </w:r>
          </w:hyperlink>
        </w:p>
        <w:p w:rsidR="008E2D84" w:rsidRDefault="008E2D84">
          <w:pPr>
            <w:pStyle w:val="TDC4"/>
            <w:tabs>
              <w:tab w:val="left" w:pos="1884"/>
              <w:tab w:val="right" w:leader="dot" w:pos="9350"/>
            </w:tabs>
            <w:rPr>
              <w:rFonts w:asciiTheme="minorHAnsi" w:eastAsiaTheme="minorEastAsia" w:hAnsiTheme="minorHAnsi"/>
              <w:noProof/>
              <w:sz w:val="22"/>
              <w:lang w:eastAsia="es-CO"/>
            </w:rPr>
          </w:pPr>
          <w:hyperlink w:anchor="_Toc43747756" w:history="1">
            <w:r w:rsidRPr="00D43015">
              <w:rPr>
                <w:rStyle w:val="Hipervnculo"/>
                <w:b/>
                <w:noProof/>
              </w:rPr>
              <w:t>3.3.1.4</w:t>
            </w:r>
            <w:r>
              <w:rPr>
                <w:rFonts w:asciiTheme="minorHAnsi" w:eastAsiaTheme="minorEastAsia" w:hAnsiTheme="minorHAnsi"/>
                <w:noProof/>
                <w:sz w:val="22"/>
                <w:lang w:eastAsia="es-CO"/>
              </w:rPr>
              <w:tab/>
            </w:r>
            <w:r w:rsidRPr="00D43015">
              <w:rPr>
                <w:rStyle w:val="Hipervnculo"/>
                <w:b/>
                <w:noProof/>
              </w:rPr>
              <w:t>Caso de uso supervisor.</w:t>
            </w:r>
            <w:r>
              <w:rPr>
                <w:noProof/>
                <w:webHidden/>
              </w:rPr>
              <w:tab/>
            </w:r>
            <w:r>
              <w:rPr>
                <w:noProof/>
                <w:webHidden/>
              </w:rPr>
              <w:fldChar w:fldCharType="begin"/>
            </w:r>
            <w:r>
              <w:rPr>
                <w:noProof/>
                <w:webHidden/>
              </w:rPr>
              <w:instrText xml:space="preserve"> PAGEREF _Toc43747756 \h </w:instrText>
            </w:r>
            <w:r>
              <w:rPr>
                <w:noProof/>
                <w:webHidden/>
              </w:rPr>
            </w:r>
            <w:r>
              <w:rPr>
                <w:noProof/>
                <w:webHidden/>
              </w:rPr>
              <w:fldChar w:fldCharType="separate"/>
            </w:r>
            <w:r>
              <w:rPr>
                <w:noProof/>
                <w:webHidden/>
              </w:rPr>
              <w:t>22</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57" w:history="1">
            <w:r w:rsidRPr="00D43015">
              <w:rPr>
                <w:rStyle w:val="Hipervnculo"/>
                <w:b/>
                <w:noProof/>
              </w:rPr>
              <w:t>3.3.2  Vistas</w:t>
            </w:r>
            <w:r>
              <w:rPr>
                <w:noProof/>
                <w:webHidden/>
              </w:rPr>
              <w:tab/>
            </w:r>
            <w:r>
              <w:rPr>
                <w:noProof/>
                <w:webHidden/>
              </w:rPr>
              <w:fldChar w:fldCharType="begin"/>
            </w:r>
            <w:r>
              <w:rPr>
                <w:noProof/>
                <w:webHidden/>
              </w:rPr>
              <w:instrText xml:space="preserve"> PAGEREF _Toc43747757 \h </w:instrText>
            </w:r>
            <w:r>
              <w:rPr>
                <w:noProof/>
                <w:webHidden/>
              </w:rPr>
            </w:r>
            <w:r>
              <w:rPr>
                <w:noProof/>
                <w:webHidden/>
              </w:rPr>
              <w:fldChar w:fldCharType="separate"/>
            </w:r>
            <w:r>
              <w:rPr>
                <w:noProof/>
                <w:webHidden/>
              </w:rPr>
              <w:t>23</w:t>
            </w:r>
            <w:r>
              <w:rPr>
                <w:noProof/>
                <w:webHidden/>
              </w:rPr>
              <w:fldChar w:fldCharType="end"/>
            </w:r>
          </w:hyperlink>
        </w:p>
        <w:p w:rsidR="008E2D84" w:rsidRDefault="008E2D84">
          <w:pPr>
            <w:pStyle w:val="TDC4"/>
            <w:tabs>
              <w:tab w:val="right" w:leader="dot" w:pos="9350"/>
            </w:tabs>
            <w:rPr>
              <w:rFonts w:asciiTheme="minorHAnsi" w:eastAsiaTheme="minorEastAsia" w:hAnsiTheme="minorHAnsi"/>
              <w:noProof/>
              <w:sz w:val="22"/>
              <w:lang w:eastAsia="es-CO"/>
            </w:rPr>
          </w:pPr>
          <w:hyperlink w:anchor="_Toc43747758" w:history="1">
            <w:r w:rsidRPr="00D43015">
              <w:rPr>
                <w:rStyle w:val="Hipervnculo"/>
                <w:b/>
                <w:noProof/>
              </w:rPr>
              <w:t>3.3.2.1  Índex</w:t>
            </w:r>
            <w:r>
              <w:rPr>
                <w:noProof/>
                <w:webHidden/>
              </w:rPr>
              <w:tab/>
            </w:r>
            <w:r>
              <w:rPr>
                <w:noProof/>
                <w:webHidden/>
              </w:rPr>
              <w:fldChar w:fldCharType="begin"/>
            </w:r>
            <w:r>
              <w:rPr>
                <w:noProof/>
                <w:webHidden/>
              </w:rPr>
              <w:instrText xml:space="preserve"> PAGEREF _Toc43747758 \h </w:instrText>
            </w:r>
            <w:r>
              <w:rPr>
                <w:noProof/>
                <w:webHidden/>
              </w:rPr>
            </w:r>
            <w:r>
              <w:rPr>
                <w:noProof/>
                <w:webHidden/>
              </w:rPr>
              <w:fldChar w:fldCharType="separate"/>
            </w:r>
            <w:r>
              <w:rPr>
                <w:noProof/>
                <w:webHidden/>
              </w:rPr>
              <w:t>23</w:t>
            </w:r>
            <w:r>
              <w:rPr>
                <w:noProof/>
                <w:webHidden/>
              </w:rPr>
              <w:fldChar w:fldCharType="end"/>
            </w:r>
          </w:hyperlink>
        </w:p>
        <w:p w:rsidR="008E2D84" w:rsidRDefault="008E2D84">
          <w:pPr>
            <w:pStyle w:val="TDC4"/>
            <w:tabs>
              <w:tab w:val="right" w:leader="dot" w:pos="9350"/>
            </w:tabs>
            <w:rPr>
              <w:rFonts w:asciiTheme="minorHAnsi" w:eastAsiaTheme="minorEastAsia" w:hAnsiTheme="minorHAnsi"/>
              <w:noProof/>
              <w:sz w:val="22"/>
              <w:lang w:eastAsia="es-CO"/>
            </w:rPr>
          </w:pPr>
          <w:hyperlink w:anchor="_Toc43747759" w:history="1">
            <w:r w:rsidRPr="00D43015">
              <w:rPr>
                <w:rStyle w:val="Hipervnculo"/>
                <w:b/>
                <w:noProof/>
              </w:rPr>
              <w:t>3.3.2.2 ¿Cómo funciona?</w:t>
            </w:r>
            <w:r>
              <w:rPr>
                <w:noProof/>
                <w:webHidden/>
              </w:rPr>
              <w:tab/>
            </w:r>
            <w:r>
              <w:rPr>
                <w:noProof/>
                <w:webHidden/>
              </w:rPr>
              <w:fldChar w:fldCharType="begin"/>
            </w:r>
            <w:r>
              <w:rPr>
                <w:noProof/>
                <w:webHidden/>
              </w:rPr>
              <w:instrText xml:space="preserve"> PAGEREF _Toc43747759 \h </w:instrText>
            </w:r>
            <w:r>
              <w:rPr>
                <w:noProof/>
                <w:webHidden/>
              </w:rPr>
            </w:r>
            <w:r>
              <w:rPr>
                <w:noProof/>
                <w:webHidden/>
              </w:rPr>
              <w:fldChar w:fldCharType="separate"/>
            </w:r>
            <w:r>
              <w:rPr>
                <w:noProof/>
                <w:webHidden/>
              </w:rPr>
              <w:t>23</w:t>
            </w:r>
            <w:r>
              <w:rPr>
                <w:noProof/>
                <w:webHidden/>
              </w:rPr>
              <w:fldChar w:fldCharType="end"/>
            </w:r>
          </w:hyperlink>
        </w:p>
        <w:p w:rsidR="008E2D84" w:rsidRDefault="008E2D84">
          <w:pPr>
            <w:pStyle w:val="TDC4"/>
            <w:tabs>
              <w:tab w:val="right" w:leader="dot" w:pos="9350"/>
            </w:tabs>
            <w:rPr>
              <w:rFonts w:asciiTheme="minorHAnsi" w:eastAsiaTheme="minorEastAsia" w:hAnsiTheme="minorHAnsi"/>
              <w:noProof/>
              <w:sz w:val="22"/>
              <w:lang w:eastAsia="es-CO"/>
            </w:rPr>
          </w:pPr>
          <w:hyperlink w:anchor="_Toc43747760" w:history="1">
            <w:r w:rsidRPr="00D43015">
              <w:rPr>
                <w:rStyle w:val="Hipervnculo"/>
                <w:b/>
                <w:noProof/>
                <w:lang w:val="es-ES"/>
              </w:rPr>
              <w:t>3.3.2.3  ¿Quiénes somos? , Misión y visión</w:t>
            </w:r>
            <w:r>
              <w:rPr>
                <w:noProof/>
                <w:webHidden/>
              </w:rPr>
              <w:tab/>
            </w:r>
            <w:r>
              <w:rPr>
                <w:noProof/>
                <w:webHidden/>
              </w:rPr>
              <w:fldChar w:fldCharType="begin"/>
            </w:r>
            <w:r>
              <w:rPr>
                <w:noProof/>
                <w:webHidden/>
              </w:rPr>
              <w:instrText xml:space="preserve"> PAGEREF _Toc43747760 \h </w:instrText>
            </w:r>
            <w:r>
              <w:rPr>
                <w:noProof/>
                <w:webHidden/>
              </w:rPr>
            </w:r>
            <w:r>
              <w:rPr>
                <w:noProof/>
                <w:webHidden/>
              </w:rPr>
              <w:fldChar w:fldCharType="separate"/>
            </w:r>
            <w:r>
              <w:rPr>
                <w:noProof/>
                <w:webHidden/>
              </w:rPr>
              <w:t>24</w:t>
            </w:r>
            <w:r>
              <w:rPr>
                <w:noProof/>
                <w:webHidden/>
              </w:rPr>
              <w:fldChar w:fldCharType="end"/>
            </w:r>
          </w:hyperlink>
        </w:p>
        <w:p w:rsidR="008E2D84" w:rsidRDefault="008E2D84">
          <w:pPr>
            <w:pStyle w:val="TDC4"/>
            <w:tabs>
              <w:tab w:val="right" w:leader="dot" w:pos="9350"/>
            </w:tabs>
            <w:rPr>
              <w:rFonts w:asciiTheme="minorHAnsi" w:eastAsiaTheme="minorEastAsia" w:hAnsiTheme="minorHAnsi"/>
              <w:noProof/>
              <w:sz w:val="22"/>
              <w:lang w:eastAsia="es-CO"/>
            </w:rPr>
          </w:pPr>
          <w:hyperlink w:anchor="_Toc43747761" w:history="1">
            <w:r w:rsidRPr="00D43015">
              <w:rPr>
                <w:rStyle w:val="Hipervnculo"/>
                <w:b/>
                <w:noProof/>
              </w:rPr>
              <w:t>3.3.2.4  Formulario registro usuario</w:t>
            </w:r>
            <w:r>
              <w:rPr>
                <w:noProof/>
                <w:webHidden/>
              </w:rPr>
              <w:tab/>
            </w:r>
            <w:r>
              <w:rPr>
                <w:noProof/>
                <w:webHidden/>
              </w:rPr>
              <w:fldChar w:fldCharType="begin"/>
            </w:r>
            <w:r>
              <w:rPr>
                <w:noProof/>
                <w:webHidden/>
              </w:rPr>
              <w:instrText xml:space="preserve"> PAGEREF _Toc43747761 \h </w:instrText>
            </w:r>
            <w:r>
              <w:rPr>
                <w:noProof/>
                <w:webHidden/>
              </w:rPr>
            </w:r>
            <w:r>
              <w:rPr>
                <w:noProof/>
                <w:webHidden/>
              </w:rPr>
              <w:fldChar w:fldCharType="separate"/>
            </w:r>
            <w:r>
              <w:rPr>
                <w:noProof/>
                <w:webHidden/>
              </w:rPr>
              <w:t>24</w:t>
            </w:r>
            <w:r>
              <w:rPr>
                <w:noProof/>
                <w:webHidden/>
              </w:rPr>
              <w:fldChar w:fldCharType="end"/>
            </w:r>
          </w:hyperlink>
        </w:p>
        <w:p w:rsidR="008E2D84" w:rsidRDefault="008E2D84">
          <w:pPr>
            <w:pStyle w:val="TDC4"/>
            <w:tabs>
              <w:tab w:val="right" w:leader="dot" w:pos="9350"/>
            </w:tabs>
            <w:rPr>
              <w:rFonts w:asciiTheme="minorHAnsi" w:eastAsiaTheme="minorEastAsia" w:hAnsiTheme="minorHAnsi"/>
              <w:noProof/>
              <w:sz w:val="22"/>
              <w:lang w:eastAsia="es-CO"/>
            </w:rPr>
          </w:pPr>
          <w:hyperlink w:anchor="_Toc43747762" w:history="1">
            <w:r w:rsidRPr="00D43015">
              <w:rPr>
                <w:rStyle w:val="Hipervnculo"/>
                <w:b/>
                <w:noProof/>
              </w:rPr>
              <w:t>3.3.2.5  Inicio de sesión</w:t>
            </w:r>
            <w:r>
              <w:rPr>
                <w:noProof/>
                <w:webHidden/>
              </w:rPr>
              <w:tab/>
            </w:r>
            <w:r>
              <w:rPr>
                <w:noProof/>
                <w:webHidden/>
              </w:rPr>
              <w:fldChar w:fldCharType="begin"/>
            </w:r>
            <w:r>
              <w:rPr>
                <w:noProof/>
                <w:webHidden/>
              </w:rPr>
              <w:instrText xml:space="preserve"> PAGEREF _Toc43747762 \h </w:instrText>
            </w:r>
            <w:r>
              <w:rPr>
                <w:noProof/>
                <w:webHidden/>
              </w:rPr>
            </w:r>
            <w:r>
              <w:rPr>
                <w:noProof/>
                <w:webHidden/>
              </w:rPr>
              <w:fldChar w:fldCharType="separate"/>
            </w:r>
            <w:r>
              <w:rPr>
                <w:noProof/>
                <w:webHidden/>
              </w:rPr>
              <w:t>25</w:t>
            </w:r>
            <w:r>
              <w:rPr>
                <w:noProof/>
                <w:webHidden/>
              </w:rPr>
              <w:fldChar w:fldCharType="end"/>
            </w:r>
          </w:hyperlink>
        </w:p>
        <w:p w:rsidR="008E2D84" w:rsidRDefault="008E2D84">
          <w:pPr>
            <w:pStyle w:val="TDC4"/>
            <w:tabs>
              <w:tab w:val="right" w:leader="dot" w:pos="9350"/>
            </w:tabs>
            <w:rPr>
              <w:rFonts w:asciiTheme="minorHAnsi" w:eastAsiaTheme="minorEastAsia" w:hAnsiTheme="minorHAnsi"/>
              <w:noProof/>
              <w:sz w:val="22"/>
              <w:lang w:eastAsia="es-CO"/>
            </w:rPr>
          </w:pPr>
          <w:hyperlink w:anchor="_Toc43747763" w:history="1">
            <w:r w:rsidRPr="00D43015">
              <w:rPr>
                <w:rStyle w:val="Hipervnculo"/>
                <w:b/>
                <w:noProof/>
              </w:rPr>
              <w:t>3.3.2.6  Recuperar contraseña</w:t>
            </w:r>
            <w:r>
              <w:rPr>
                <w:noProof/>
                <w:webHidden/>
              </w:rPr>
              <w:tab/>
            </w:r>
            <w:r>
              <w:rPr>
                <w:noProof/>
                <w:webHidden/>
              </w:rPr>
              <w:fldChar w:fldCharType="begin"/>
            </w:r>
            <w:r>
              <w:rPr>
                <w:noProof/>
                <w:webHidden/>
              </w:rPr>
              <w:instrText xml:space="preserve"> PAGEREF _Toc43747763 \h </w:instrText>
            </w:r>
            <w:r>
              <w:rPr>
                <w:noProof/>
                <w:webHidden/>
              </w:rPr>
            </w:r>
            <w:r>
              <w:rPr>
                <w:noProof/>
                <w:webHidden/>
              </w:rPr>
              <w:fldChar w:fldCharType="separate"/>
            </w:r>
            <w:r>
              <w:rPr>
                <w:noProof/>
                <w:webHidden/>
              </w:rPr>
              <w:t>25</w:t>
            </w:r>
            <w:r>
              <w:rPr>
                <w:noProof/>
                <w:webHidden/>
              </w:rPr>
              <w:fldChar w:fldCharType="end"/>
            </w:r>
          </w:hyperlink>
        </w:p>
        <w:p w:rsidR="008E2D84" w:rsidRDefault="008E2D84">
          <w:pPr>
            <w:pStyle w:val="TDC4"/>
            <w:tabs>
              <w:tab w:val="right" w:leader="dot" w:pos="9350"/>
            </w:tabs>
            <w:rPr>
              <w:rFonts w:asciiTheme="minorHAnsi" w:eastAsiaTheme="minorEastAsia" w:hAnsiTheme="minorHAnsi"/>
              <w:noProof/>
              <w:sz w:val="22"/>
              <w:lang w:eastAsia="es-CO"/>
            </w:rPr>
          </w:pPr>
          <w:hyperlink w:anchor="_Toc43747764" w:history="1">
            <w:r w:rsidRPr="00D43015">
              <w:rPr>
                <w:rStyle w:val="Hipervnculo"/>
                <w:b/>
                <w:noProof/>
              </w:rPr>
              <w:t xml:space="preserve">3.3.2.7  </w:t>
            </w:r>
            <w:r w:rsidRPr="00D43015">
              <w:rPr>
                <w:rStyle w:val="Hipervnculo"/>
                <w:b/>
                <w:noProof/>
                <w:lang w:val="es-ES"/>
              </w:rPr>
              <w:t>Interfaz del usuario.</w:t>
            </w:r>
            <w:r>
              <w:rPr>
                <w:noProof/>
                <w:webHidden/>
              </w:rPr>
              <w:tab/>
            </w:r>
            <w:r>
              <w:rPr>
                <w:noProof/>
                <w:webHidden/>
              </w:rPr>
              <w:fldChar w:fldCharType="begin"/>
            </w:r>
            <w:r>
              <w:rPr>
                <w:noProof/>
                <w:webHidden/>
              </w:rPr>
              <w:instrText xml:space="preserve"> PAGEREF _Toc43747764 \h </w:instrText>
            </w:r>
            <w:r>
              <w:rPr>
                <w:noProof/>
                <w:webHidden/>
              </w:rPr>
            </w:r>
            <w:r>
              <w:rPr>
                <w:noProof/>
                <w:webHidden/>
              </w:rPr>
              <w:fldChar w:fldCharType="separate"/>
            </w:r>
            <w:r>
              <w:rPr>
                <w:noProof/>
                <w:webHidden/>
              </w:rPr>
              <w:t>27</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65" w:history="1">
            <w:r w:rsidRPr="00D43015">
              <w:rPr>
                <w:rStyle w:val="Hipervnculo"/>
                <w:b/>
                <w:noProof/>
              </w:rPr>
              <w:t>3.3.2.7.1  Formulario actualizar información personal</w:t>
            </w:r>
            <w:r>
              <w:rPr>
                <w:noProof/>
                <w:webHidden/>
              </w:rPr>
              <w:tab/>
            </w:r>
            <w:r>
              <w:rPr>
                <w:noProof/>
                <w:webHidden/>
              </w:rPr>
              <w:fldChar w:fldCharType="begin"/>
            </w:r>
            <w:r>
              <w:rPr>
                <w:noProof/>
                <w:webHidden/>
              </w:rPr>
              <w:instrText xml:space="preserve"> PAGEREF _Toc43747765 \h </w:instrText>
            </w:r>
            <w:r>
              <w:rPr>
                <w:noProof/>
                <w:webHidden/>
              </w:rPr>
            </w:r>
            <w:r>
              <w:rPr>
                <w:noProof/>
                <w:webHidden/>
              </w:rPr>
              <w:fldChar w:fldCharType="separate"/>
            </w:r>
            <w:r>
              <w:rPr>
                <w:noProof/>
                <w:webHidden/>
              </w:rPr>
              <w:t>27</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66" w:history="1">
            <w:r w:rsidRPr="00D43015">
              <w:rPr>
                <w:rStyle w:val="Hipervnculo"/>
                <w:b/>
                <w:noProof/>
                <w:lang w:val="es-ES"/>
              </w:rPr>
              <w:t>3.3.2.7.2  Cambiar contraseña desde el perfil.</w:t>
            </w:r>
            <w:r>
              <w:rPr>
                <w:noProof/>
                <w:webHidden/>
              </w:rPr>
              <w:tab/>
            </w:r>
            <w:r>
              <w:rPr>
                <w:noProof/>
                <w:webHidden/>
              </w:rPr>
              <w:fldChar w:fldCharType="begin"/>
            </w:r>
            <w:r>
              <w:rPr>
                <w:noProof/>
                <w:webHidden/>
              </w:rPr>
              <w:instrText xml:space="preserve"> PAGEREF _Toc43747766 \h </w:instrText>
            </w:r>
            <w:r>
              <w:rPr>
                <w:noProof/>
                <w:webHidden/>
              </w:rPr>
            </w:r>
            <w:r>
              <w:rPr>
                <w:noProof/>
                <w:webHidden/>
              </w:rPr>
              <w:fldChar w:fldCharType="separate"/>
            </w:r>
            <w:r>
              <w:rPr>
                <w:noProof/>
                <w:webHidden/>
              </w:rPr>
              <w:t>28</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67" w:history="1">
            <w:r w:rsidRPr="00D43015">
              <w:rPr>
                <w:rStyle w:val="Hipervnculo"/>
                <w:b/>
                <w:noProof/>
                <w:lang w:val="es-ES"/>
              </w:rPr>
              <w:t>3.3.2.7.3  Formulario para registrar el elemento.</w:t>
            </w:r>
            <w:r>
              <w:rPr>
                <w:noProof/>
                <w:webHidden/>
              </w:rPr>
              <w:tab/>
            </w:r>
            <w:r>
              <w:rPr>
                <w:noProof/>
                <w:webHidden/>
              </w:rPr>
              <w:fldChar w:fldCharType="begin"/>
            </w:r>
            <w:r>
              <w:rPr>
                <w:noProof/>
                <w:webHidden/>
              </w:rPr>
              <w:instrText xml:space="preserve"> PAGEREF _Toc43747767 \h </w:instrText>
            </w:r>
            <w:r>
              <w:rPr>
                <w:noProof/>
                <w:webHidden/>
              </w:rPr>
            </w:r>
            <w:r>
              <w:rPr>
                <w:noProof/>
                <w:webHidden/>
              </w:rPr>
              <w:fldChar w:fldCharType="separate"/>
            </w:r>
            <w:r>
              <w:rPr>
                <w:noProof/>
                <w:webHidden/>
              </w:rPr>
              <w:t>28</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68" w:history="1">
            <w:r w:rsidRPr="00D43015">
              <w:rPr>
                <w:rStyle w:val="Hipervnculo"/>
                <w:b/>
                <w:noProof/>
                <w:lang w:val="es-ES"/>
              </w:rPr>
              <w:t>3.3.2.7.4  Formulario para registrar el elemento sin código serial.</w:t>
            </w:r>
            <w:r>
              <w:rPr>
                <w:noProof/>
                <w:webHidden/>
              </w:rPr>
              <w:tab/>
            </w:r>
            <w:r>
              <w:rPr>
                <w:noProof/>
                <w:webHidden/>
              </w:rPr>
              <w:fldChar w:fldCharType="begin"/>
            </w:r>
            <w:r>
              <w:rPr>
                <w:noProof/>
                <w:webHidden/>
              </w:rPr>
              <w:instrText xml:space="preserve"> PAGEREF _Toc43747768 \h </w:instrText>
            </w:r>
            <w:r>
              <w:rPr>
                <w:noProof/>
                <w:webHidden/>
              </w:rPr>
            </w:r>
            <w:r>
              <w:rPr>
                <w:noProof/>
                <w:webHidden/>
              </w:rPr>
              <w:fldChar w:fldCharType="separate"/>
            </w:r>
            <w:r>
              <w:rPr>
                <w:noProof/>
                <w:webHidden/>
              </w:rPr>
              <w:t>29</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69" w:history="1">
            <w:r w:rsidRPr="00D43015">
              <w:rPr>
                <w:rStyle w:val="Hipervnculo"/>
                <w:b/>
                <w:noProof/>
                <w:lang w:val="es-ES"/>
              </w:rPr>
              <w:t>3.3.2.7.5  Generar el sticker de elemento sin código serial.</w:t>
            </w:r>
            <w:r>
              <w:rPr>
                <w:noProof/>
                <w:webHidden/>
              </w:rPr>
              <w:tab/>
            </w:r>
            <w:r>
              <w:rPr>
                <w:noProof/>
                <w:webHidden/>
              </w:rPr>
              <w:fldChar w:fldCharType="begin"/>
            </w:r>
            <w:r>
              <w:rPr>
                <w:noProof/>
                <w:webHidden/>
              </w:rPr>
              <w:instrText xml:space="preserve"> PAGEREF _Toc43747769 \h </w:instrText>
            </w:r>
            <w:r>
              <w:rPr>
                <w:noProof/>
                <w:webHidden/>
              </w:rPr>
            </w:r>
            <w:r>
              <w:rPr>
                <w:noProof/>
                <w:webHidden/>
              </w:rPr>
              <w:fldChar w:fldCharType="separate"/>
            </w:r>
            <w:r>
              <w:rPr>
                <w:noProof/>
                <w:webHidden/>
              </w:rPr>
              <w:t>29</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70" w:history="1">
            <w:r w:rsidRPr="00D43015">
              <w:rPr>
                <w:rStyle w:val="Hipervnculo"/>
                <w:b/>
                <w:noProof/>
                <w:lang w:val="es-ES"/>
              </w:rPr>
              <w:t>3.3.2.7.6  Descargar el sticker del código serial.</w:t>
            </w:r>
            <w:r>
              <w:rPr>
                <w:noProof/>
                <w:webHidden/>
              </w:rPr>
              <w:tab/>
            </w:r>
            <w:r>
              <w:rPr>
                <w:noProof/>
                <w:webHidden/>
              </w:rPr>
              <w:fldChar w:fldCharType="begin"/>
            </w:r>
            <w:r>
              <w:rPr>
                <w:noProof/>
                <w:webHidden/>
              </w:rPr>
              <w:instrText xml:space="preserve"> PAGEREF _Toc43747770 \h </w:instrText>
            </w:r>
            <w:r>
              <w:rPr>
                <w:noProof/>
                <w:webHidden/>
              </w:rPr>
            </w:r>
            <w:r>
              <w:rPr>
                <w:noProof/>
                <w:webHidden/>
              </w:rPr>
              <w:fldChar w:fldCharType="separate"/>
            </w:r>
            <w:r>
              <w:rPr>
                <w:noProof/>
                <w:webHidden/>
              </w:rPr>
              <w:t>30</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71" w:history="1">
            <w:r w:rsidRPr="00D43015">
              <w:rPr>
                <w:rStyle w:val="Hipervnculo"/>
                <w:b/>
                <w:noProof/>
                <w:lang w:val="es-ES"/>
              </w:rPr>
              <w:t>3.3.2.7.7  Elementos registrados.</w:t>
            </w:r>
            <w:r>
              <w:rPr>
                <w:noProof/>
                <w:webHidden/>
              </w:rPr>
              <w:tab/>
            </w:r>
            <w:r>
              <w:rPr>
                <w:noProof/>
                <w:webHidden/>
              </w:rPr>
              <w:fldChar w:fldCharType="begin"/>
            </w:r>
            <w:r>
              <w:rPr>
                <w:noProof/>
                <w:webHidden/>
              </w:rPr>
              <w:instrText xml:space="preserve"> PAGEREF _Toc43747771 \h </w:instrText>
            </w:r>
            <w:r>
              <w:rPr>
                <w:noProof/>
                <w:webHidden/>
              </w:rPr>
            </w:r>
            <w:r>
              <w:rPr>
                <w:noProof/>
                <w:webHidden/>
              </w:rPr>
              <w:fldChar w:fldCharType="separate"/>
            </w:r>
            <w:r>
              <w:rPr>
                <w:noProof/>
                <w:webHidden/>
              </w:rPr>
              <w:t>30</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72" w:history="1">
            <w:r w:rsidRPr="00D43015">
              <w:rPr>
                <w:rStyle w:val="Hipervnculo"/>
                <w:b/>
                <w:noProof/>
                <w:lang w:val="es-ES"/>
              </w:rPr>
              <w:t>3.3.2.7.8  Formulario para actualizar la información del elemento.</w:t>
            </w:r>
            <w:r>
              <w:rPr>
                <w:noProof/>
                <w:webHidden/>
              </w:rPr>
              <w:tab/>
            </w:r>
            <w:r>
              <w:rPr>
                <w:noProof/>
                <w:webHidden/>
              </w:rPr>
              <w:fldChar w:fldCharType="begin"/>
            </w:r>
            <w:r>
              <w:rPr>
                <w:noProof/>
                <w:webHidden/>
              </w:rPr>
              <w:instrText xml:space="preserve"> PAGEREF _Toc43747772 \h </w:instrText>
            </w:r>
            <w:r>
              <w:rPr>
                <w:noProof/>
                <w:webHidden/>
              </w:rPr>
            </w:r>
            <w:r>
              <w:rPr>
                <w:noProof/>
                <w:webHidden/>
              </w:rPr>
              <w:fldChar w:fldCharType="separate"/>
            </w:r>
            <w:r>
              <w:rPr>
                <w:noProof/>
                <w:webHidden/>
              </w:rPr>
              <w:t>31</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73" w:history="1">
            <w:r w:rsidRPr="00D43015">
              <w:rPr>
                <w:rStyle w:val="Hipervnculo"/>
                <w:b/>
                <w:noProof/>
                <w:lang w:val="es-ES"/>
              </w:rPr>
              <w:t>3.3.2.7.9  Salir del perfil.</w:t>
            </w:r>
            <w:r>
              <w:rPr>
                <w:noProof/>
                <w:webHidden/>
              </w:rPr>
              <w:tab/>
            </w:r>
            <w:r>
              <w:rPr>
                <w:noProof/>
                <w:webHidden/>
              </w:rPr>
              <w:fldChar w:fldCharType="begin"/>
            </w:r>
            <w:r>
              <w:rPr>
                <w:noProof/>
                <w:webHidden/>
              </w:rPr>
              <w:instrText xml:space="preserve"> PAGEREF _Toc43747773 \h </w:instrText>
            </w:r>
            <w:r>
              <w:rPr>
                <w:noProof/>
                <w:webHidden/>
              </w:rPr>
            </w:r>
            <w:r>
              <w:rPr>
                <w:noProof/>
                <w:webHidden/>
              </w:rPr>
              <w:fldChar w:fldCharType="separate"/>
            </w:r>
            <w:r>
              <w:rPr>
                <w:noProof/>
                <w:webHidden/>
              </w:rPr>
              <w:t>31</w:t>
            </w:r>
            <w:r>
              <w:rPr>
                <w:noProof/>
                <w:webHidden/>
              </w:rPr>
              <w:fldChar w:fldCharType="end"/>
            </w:r>
          </w:hyperlink>
        </w:p>
        <w:p w:rsidR="008E2D84" w:rsidRDefault="008E2D84">
          <w:pPr>
            <w:pStyle w:val="TDC4"/>
            <w:tabs>
              <w:tab w:val="right" w:leader="dot" w:pos="9350"/>
            </w:tabs>
            <w:rPr>
              <w:rFonts w:asciiTheme="minorHAnsi" w:eastAsiaTheme="minorEastAsia" w:hAnsiTheme="minorHAnsi"/>
              <w:noProof/>
              <w:sz w:val="22"/>
              <w:lang w:eastAsia="es-CO"/>
            </w:rPr>
          </w:pPr>
          <w:hyperlink w:anchor="_Toc43747774" w:history="1">
            <w:r w:rsidRPr="00D43015">
              <w:rPr>
                <w:rStyle w:val="Hipervnculo"/>
                <w:b/>
                <w:noProof/>
                <w:lang w:val="es-ES"/>
              </w:rPr>
              <w:t>3.3.2.8 Interfaz del supervisor.</w:t>
            </w:r>
            <w:r>
              <w:rPr>
                <w:noProof/>
                <w:webHidden/>
              </w:rPr>
              <w:tab/>
            </w:r>
            <w:r>
              <w:rPr>
                <w:noProof/>
                <w:webHidden/>
              </w:rPr>
              <w:fldChar w:fldCharType="begin"/>
            </w:r>
            <w:r>
              <w:rPr>
                <w:noProof/>
                <w:webHidden/>
              </w:rPr>
              <w:instrText xml:space="preserve"> PAGEREF _Toc43747774 \h </w:instrText>
            </w:r>
            <w:r>
              <w:rPr>
                <w:noProof/>
                <w:webHidden/>
              </w:rPr>
            </w:r>
            <w:r>
              <w:rPr>
                <w:noProof/>
                <w:webHidden/>
              </w:rPr>
              <w:fldChar w:fldCharType="separate"/>
            </w:r>
            <w:r>
              <w:rPr>
                <w:noProof/>
                <w:webHidden/>
              </w:rPr>
              <w:t>32</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75" w:history="1">
            <w:r w:rsidRPr="00D43015">
              <w:rPr>
                <w:rStyle w:val="Hipervnculo"/>
                <w:b/>
                <w:noProof/>
                <w:lang w:val="es-ES"/>
              </w:rPr>
              <w:t>3.3.2.8.1  Lista de vigilantes registrados.</w:t>
            </w:r>
            <w:r>
              <w:rPr>
                <w:noProof/>
                <w:webHidden/>
              </w:rPr>
              <w:tab/>
            </w:r>
            <w:r>
              <w:rPr>
                <w:noProof/>
                <w:webHidden/>
              </w:rPr>
              <w:fldChar w:fldCharType="begin"/>
            </w:r>
            <w:r>
              <w:rPr>
                <w:noProof/>
                <w:webHidden/>
              </w:rPr>
              <w:instrText xml:space="preserve"> PAGEREF _Toc43747775 \h </w:instrText>
            </w:r>
            <w:r>
              <w:rPr>
                <w:noProof/>
                <w:webHidden/>
              </w:rPr>
            </w:r>
            <w:r>
              <w:rPr>
                <w:noProof/>
                <w:webHidden/>
              </w:rPr>
              <w:fldChar w:fldCharType="separate"/>
            </w:r>
            <w:r>
              <w:rPr>
                <w:noProof/>
                <w:webHidden/>
              </w:rPr>
              <w:t>32</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76" w:history="1">
            <w:r w:rsidRPr="00D43015">
              <w:rPr>
                <w:rStyle w:val="Hipervnculo"/>
                <w:b/>
                <w:noProof/>
                <w:lang w:val="es-ES"/>
              </w:rPr>
              <w:t>3.3.2.8.2  Formulario para registrar los vigilantes.</w:t>
            </w:r>
            <w:r>
              <w:rPr>
                <w:noProof/>
                <w:webHidden/>
              </w:rPr>
              <w:tab/>
            </w:r>
            <w:r>
              <w:rPr>
                <w:noProof/>
                <w:webHidden/>
              </w:rPr>
              <w:fldChar w:fldCharType="begin"/>
            </w:r>
            <w:r>
              <w:rPr>
                <w:noProof/>
                <w:webHidden/>
              </w:rPr>
              <w:instrText xml:space="preserve"> PAGEREF _Toc43747776 \h </w:instrText>
            </w:r>
            <w:r>
              <w:rPr>
                <w:noProof/>
                <w:webHidden/>
              </w:rPr>
            </w:r>
            <w:r>
              <w:rPr>
                <w:noProof/>
                <w:webHidden/>
              </w:rPr>
              <w:fldChar w:fldCharType="separate"/>
            </w:r>
            <w:r>
              <w:rPr>
                <w:noProof/>
                <w:webHidden/>
              </w:rPr>
              <w:t>32</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77" w:history="1">
            <w:r w:rsidRPr="00D43015">
              <w:rPr>
                <w:rStyle w:val="Hipervnculo"/>
                <w:b/>
                <w:noProof/>
                <w:lang w:val="es-ES"/>
              </w:rPr>
              <w:t>3.3.2.8.3  Activar y desactivar los vigilantes.</w:t>
            </w:r>
            <w:r>
              <w:rPr>
                <w:noProof/>
                <w:webHidden/>
              </w:rPr>
              <w:tab/>
            </w:r>
            <w:r>
              <w:rPr>
                <w:noProof/>
                <w:webHidden/>
              </w:rPr>
              <w:fldChar w:fldCharType="begin"/>
            </w:r>
            <w:r>
              <w:rPr>
                <w:noProof/>
                <w:webHidden/>
              </w:rPr>
              <w:instrText xml:space="preserve"> PAGEREF _Toc43747777 \h </w:instrText>
            </w:r>
            <w:r>
              <w:rPr>
                <w:noProof/>
                <w:webHidden/>
              </w:rPr>
            </w:r>
            <w:r>
              <w:rPr>
                <w:noProof/>
                <w:webHidden/>
              </w:rPr>
              <w:fldChar w:fldCharType="separate"/>
            </w:r>
            <w:r>
              <w:rPr>
                <w:noProof/>
                <w:webHidden/>
              </w:rPr>
              <w:t>33</w:t>
            </w:r>
            <w:r>
              <w:rPr>
                <w:noProof/>
                <w:webHidden/>
              </w:rPr>
              <w:fldChar w:fldCharType="end"/>
            </w:r>
          </w:hyperlink>
        </w:p>
        <w:p w:rsidR="008E2D84" w:rsidRDefault="008E2D84">
          <w:pPr>
            <w:pStyle w:val="TDC4"/>
            <w:tabs>
              <w:tab w:val="right" w:leader="dot" w:pos="9350"/>
            </w:tabs>
            <w:rPr>
              <w:rFonts w:asciiTheme="minorHAnsi" w:eastAsiaTheme="minorEastAsia" w:hAnsiTheme="minorHAnsi"/>
              <w:noProof/>
              <w:sz w:val="22"/>
              <w:lang w:eastAsia="es-CO"/>
            </w:rPr>
          </w:pPr>
          <w:hyperlink w:anchor="_Toc43747778" w:history="1">
            <w:r w:rsidRPr="00D43015">
              <w:rPr>
                <w:rStyle w:val="Hipervnculo"/>
                <w:b/>
                <w:noProof/>
                <w:lang w:val="es-ES"/>
              </w:rPr>
              <w:t>3.3.2.9  Interfaz del vigilante.</w:t>
            </w:r>
            <w:r>
              <w:rPr>
                <w:noProof/>
                <w:webHidden/>
              </w:rPr>
              <w:tab/>
            </w:r>
            <w:r>
              <w:rPr>
                <w:noProof/>
                <w:webHidden/>
              </w:rPr>
              <w:fldChar w:fldCharType="begin"/>
            </w:r>
            <w:r>
              <w:rPr>
                <w:noProof/>
                <w:webHidden/>
              </w:rPr>
              <w:instrText xml:space="preserve"> PAGEREF _Toc43747778 \h </w:instrText>
            </w:r>
            <w:r>
              <w:rPr>
                <w:noProof/>
                <w:webHidden/>
              </w:rPr>
            </w:r>
            <w:r>
              <w:rPr>
                <w:noProof/>
                <w:webHidden/>
              </w:rPr>
              <w:fldChar w:fldCharType="separate"/>
            </w:r>
            <w:r>
              <w:rPr>
                <w:noProof/>
                <w:webHidden/>
              </w:rPr>
              <w:t>33</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79" w:history="1">
            <w:r w:rsidRPr="00D43015">
              <w:rPr>
                <w:rStyle w:val="Hipervnculo"/>
                <w:b/>
                <w:noProof/>
                <w:lang w:val="es-ES"/>
              </w:rPr>
              <w:t>3.3.2.9.1  Verificación.</w:t>
            </w:r>
            <w:r>
              <w:rPr>
                <w:noProof/>
                <w:webHidden/>
              </w:rPr>
              <w:tab/>
            </w:r>
            <w:r>
              <w:rPr>
                <w:noProof/>
                <w:webHidden/>
              </w:rPr>
              <w:fldChar w:fldCharType="begin"/>
            </w:r>
            <w:r>
              <w:rPr>
                <w:noProof/>
                <w:webHidden/>
              </w:rPr>
              <w:instrText xml:space="preserve"> PAGEREF _Toc43747779 \h </w:instrText>
            </w:r>
            <w:r>
              <w:rPr>
                <w:noProof/>
                <w:webHidden/>
              </w:rPr>
            </w:r>
            <w:r>
              <w:rPr>
                <w:noProof/>
                <w:webHidden/>
              </w:rPr>
              <w:fldChar w:fldCharType="separate"/>
            </w:r>
            <w:r>
              <w:rPr>
                <w:noProof/>
                <w:webHidden/>
              </w:rPr>
              <w:t>33</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80" w:history="1">
            <w:r w:rsidRPr="00D43015">
              <w:rPr>
                <w:rStyle w:val="Hipervnculo"/>
                <w:b/>
                <w:noProof/>
                <w:lang w:val="es-ES"/>
              </w:rPr>
              <w:t>3.3.2.9.2  Buscar los elementos con el número de documento.</w:t>
            </w:r>
            <w:r>
              <w:rPr>
                <w:noProof/>
                <w:webHidden/>
              </w:rPr>
              <w:tab/>
            </w:r>
            <w:r>
              <w:rPr>
                <w:noProof/>
                <w:webHidden/>
              </w:rPr>
              <w:fldChar w:fldCharType="begin"/>
            </w:r>
            <w:r>
              <w:rPr>
                <w:noProof/>
                <w:webHidden/>
              </w:rPr>
              <w:instrText xml:space="preserve"> PAGEREF _Toc43747780 \h </w:instrText>
            </w:r>
            <w:r>
              <w:rPr>
                <w:noProof/>
                <w:webHidden/>
              </w:rPr>
            </w:r>
            <w:r>
              <w:rPr>
                <w:noProof/>
                <w:webHidden/>
              </w:rPr>
              <w:fldChar w:fldCharType="separate"/>
            </w:r>
            <w:r>
              <w:rPr>
                <w:noProof/>
                <w:webHidden/>
              </w:rPr>
              <w:t>34</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81" w:history="1">
            <w:r w:rsidRPr="00D43015">
              <w:rPr>
                <w:rStyle w:val="Hipervnculo"/>
                <w:b/>
                <w:noProof/>
                <w:lang w:val="es-ES"/>
              </w:rPr>
              <w:t>3.3.2.9.3  Buscar el historial por fecha.</w:t>
            </w:r>
            <w:r>
              <w:rPr>
                <w:noProof/>
                <w:webHidden/>
              </w:rPr>
              <w:tab/>
            </w:r>
            <w:r>
              <w:rPr>
                <w:noProof/>
                <w:webHidden/>
              </w:rPr>
              <w:fldChar w:fldCharType="begin"/>
            </w:r>
            <w:r>
              <w:rPr>
                <w:noProof/>
                <w:webHidden/>
              </w:rPr>
              <w:instrText xml:space="preserve"> PAGEREF _Toc43747781 \h </w:instrText>
            </w:r>
            <w:r>
              <w:rPr>
                <w:noProof/>
                <w:webHidden/>
              </w:rPr>
            </w:r>
            <w:r>
              <w:rPr>
                <w:noProof/>
                <w:webHidden/>
              </w:rPr>
              <w:fldChar w:fldCharType="separate"/>
            </w:r>
            <w:r>
              <w:rPr>
                <w:noProof/>
                <w:webHidden/>
              </w:rPr>
              <w:t>34</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82" w:history="1">
            <w:r w:rsidRPr="00D43015">
              <w:rPr>
                <w:rStyle w:val="Hipervnculo"/>
                <w:b/>
                <w:noProof/>
                <w:lang w:val="es-ES"/>
              </w:rPr>
              <w:t>3.3.2.9.4  Historial.</w:t>
            </w:r>
            <w:r>
              <w:rPr>
                <w:noProof/>
                <w:webHidden/>
              </w:rPr>
              <w:tab/>
            </w:r>
            <w:r>
              <w:rPr>
                <w:noProof/>
                <w:webHidden/>
              </w:rPr>
              <w:fldChar w:fldCharType="begin"/>
            </w:r>
            <w:r>
              <w:rPr>
                <w:noProof/>
                <w:webHidden/>
              </w:rPr>
              <w:instrText xml:space="preserve"> PAGEREF _Toc43747782 \h </w:instrText>
            </w:r>
            <w:r>
              <w:rPr>
                <w:noProof/>
                <w:webHidden/>
              </w:rPr>
            </w:r>
            <w:r>
              <w:rPr>
                <w:noProof/>
                <w:webHidden/>
              </w:rPr>
              <w:fldChar w:fldCharType="separate"/>
            </w:r>
            <w:r>
              <w:rPr>
                <w:noProof/>
                <w:webHidden/>
              </w:rPr>
              <w:t>35</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83" w:history="1">
            <w:r w:rsidRPr="00D43015">
              <w:rPr>
                <w:rStyle w:val="Hipervnculo"/>
                <w:b/>
                <w:noProof/>
                <w:lang w:val="es-ES"/>
              </w:rPr>
              <w:t>3.3.2.9.5  Formulario para registrar el visitante</w:t>
            </w:r>
            <w:r w:rsidRPr="00D43015">
              <w:rPr>
                <w:rStyle w:val="Hipervnculo"/>
                <w:noProof/>
                <w:lang w:val="es-ES"/>
              </w:rPr>
              <w:t>.</w:t>
            </w:r>
            <w:r>
              <w:rPr>
                <w:noProof/>
                <w:webHidden/>
              </w:rPr>
              <w:tab/>
            </w:r>
            <w:r>
              <w:rPr>
                <w:noProof/>
                <w:webHidden/>
              </w:rPr>
              <w:fldChar w:fldCharType="begin"/>
            </w:r>
            <w:r>
              <w:rPr>
                <w:noProof/>
                <w:webHidden/>
              </w:rPr>
              <w:instrText xml:space="preserve"> PAGEREF _Toc43747783 \h </w:instrText>
            </w:r>
            <w:r>
              <w:rPr>
                <w:noProof/>
                <w:webHidden/>
              </w:rPr>
            </w:r>
            <w:r>
              <w:rPr>
                <w:noProof/>
                <w:webHidden/>
              </w:rPr>
              <w:fldChar w:fldCharType="separate"/>
            </w:r>
            <w:r>
              <w:rPr>
                <w:noProof/>
                <w:webHidden/>
              </w:rPr>
              <w:t>35</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84" w:history="1">
            <w:r w:rsidRPr="00D43015">
              <w:rPr>
                <w:rStyle w:val="Hipervnculo"/>
                <w:b/>
                <w:noProof/>
                <w:lang w:val="es-ES"/>
              </w:rPr>
              <w:t>3.3.2.9.6  Formulario para registrar el elemento del visitante.</w:t>
            </w:r>
            <w:r>
              <w:rPr>
                <w:noProof/>
                <w:webHidden/>
              </w:rPr>
              <w:tab/>
            </w:r>
            <w:r>
              <w:rPr>
                <w:noProof/>
                <w:webHidden/>
              </w:rPr>
              <w:fldChar w:fldCharType="begin"/>
            </w:r>
            <w:r>
              <w:rPr>
                <w:noProof/>
                <w:webHidden/>
              </w:rPr>
              <w:instrText xml:space="preserve"> PAGEREF _Toc43747784 \h </w:instrText>
            </w:r>
            <w:r>
              <w:rPr>
                <w:noProof/>
                <w:webHidden/>
              </w:rPr>
            </w:r>
            <w:r>
              <w:rPr>
                <w:noProof/>
                <w:webHidden/>
              </w:rPr>
              <w:fldChar w:fldCharType="separate"/>
            </w:r>
            <w:r>
              <w:rPr>
                <w:noProof/>
                <w:webHidden/>
              </w:rPr>
              <w:t>36</w:t>
            </w:r>
            <w:r>
              <w:rPr>
                <w:noProof/>
                <w:webHidden/>
              </w:rPr>
              <w:fldChar w:fldCharType="end"/>
            </w:r>
          </w:hyperlink>
        </w:p>
        <w:p w:rsidR="008E2D84" w:rsidRDefault="008E2D84">
          <w:pPr>
            <w:pStyle w:val="TDC5"/>
            <w:tabs>
              <w:tab w:val="right" w:leader="dot" w:pos="9350"/>
            </w:tabs>
            <w:rPr>
              <w:rFonts w:asciiTheme="minorHAnsi" w:eastAsiaTheme="minorEastAsia" w:hAnsiTheme="minorHAnsi"/>
              <w:noProof/>
              <w:sz w:val="22"/>
              <w:lang w:eastAsia="es-CO"/>
            </w:rPr>
          </w:pPr>
          <w:hyperlink w:anchor="_Toc43747785" w:history="1">
            <w:r w:rsidRPr="00D43015">
              <w:rPr>
                <w:rStyle w:val="Hipervnculo"/>
                <w:b/>
                <w:noProof/>
                <w:lang w:val="es-ES"/>
              </w:rPr>
              <w:t>3.3.2.9.7   Formulario registrar el elemento sin código serial visitante.</w:t>
            </w:r>
            <w:r>
              <w:rPr>
                <w:noProof/>
                <w:webHidden/>
              </w:rPr>
              <w:tab/>
            </w:r>
            <w:r>
              <w:rPr>
                <w:noProof/>
                <w:webHidden/>
              </w:rPr>
              <w:fldChar w:fldCharType="begin"/>
            </w:r>
            <w:r>
              <w:rPr>
                <w:noProof/>
                <w:webHidden/>
              </w:rPr>
              <w:instrText xml:space="preserve"> PAGEREF _Toc43747785 \h </w:instrText>
            </w:r>
            <w:r>
              <w:rPr>
                <w:noProof/>
                <w:webHidden/>
              </w:rPr>
            </w:r>
            <w:r>
              <w:rPr>
                <w:noProof/>
                <w:webHidden/>
              </w:rPr>
              <w:fldChar w:fldCharType="separate"/>
            </w:r>
            <w:r>
              <w:rPr>
                <w:noProof/>
                <w:webHidden/>
              </w:rPr>
              <w:t>36</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86" w:history="1">
            <w:r w:rsidRPr="00D43015">
              <w:rPr>
                <w:rStyle w:val="Hipervnculo"/>
                <w:b/>
                <w:noProof/>
              </w:rPr>
              <w:t>3.3.3 Interfa</w:t>
            </w:r>
            <w:r w:rsidRPr="00D43015">
              <w:rPr>
                <w:rStyle w:val="Hipervnculo"/>
                <w:b/>
                <w:noProof/>
              </w:rPr>
              <w:t>c</w:t>
            </w:r>
            <w:r w:rsidRPr="00D43015">
              <w:rPr>
                <w:rStyle w:val="Hipervnculo"/>
                <w:b/>
                <w:noProof/>
              </w:rPr>
              <w:t>es de hardware</w:t>
            </w:r>
            <w:r>
              <w:rPr>
                <w:noProof/>
                <w:webHidden/>
              </w:rPr>
              <w:tab/>
            </w:r>
            <w:r>
              <w:rPr>
                <w:noProof/>
                <w:webHidden/>
              </w:rPr>
              <w:fldChar w:fldCharType="begin"/>
            </w:r>
            <w:r>
              <w:rPr>
                <w:noProof/>
                <w:webHidden/>
              </w:rPr>
              <w:instrText xml:space="preserve"> PAGEREF _Toc43747786 \h </w:instrText>
            </w:r>
            <w:r>
              <w:rPr>
                <w:noProof/>
                <w:webHidden/>
              </w:rPr>
            </w:r>
            <w:r>
              <w:rPr>
                <w:noProof/>
                <w:webHidden/>
              </w:rPr>
              <w:fldChar w:fldCharType="separate"/>
            </w:r>
            <w:r>
              <w:rPr>
                <w:noProof/>
                <w:webHidden/>
              </w:rPr>
              <w:t>36</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87" w:history="1">
            <w:r w:rsidRPr="00D43015">
              <w:rPr>
                <w:rStyle w:val="Hipervnculo"/>
                <w:b/>
                <w:noProof/>
                <w:lang w:val="fr-FR" w:eastAsia="es-CO"/>
              </w:rPr>
              <w:t>3.3.4  Interfaces de software</w:t>
            </w:r>
            <w:r>
              <w:rPr>
                <w:noProof/>
                <w:webHidden/>
              </w:rPr>
              <w:tab/>
            </w:r>
            <w:r>
              <w:rPr>
                <w:noProof/>
                <w:webHidden/>
              </w:rPr>
              <w:fldChar w:fldCharType="begin"/>
            </w:r>
            <w:r>
              <w:rPr>
                <w:noProof/>
                <w:webHidden/>
              </w:rPr>
              <w:instrText xml:space="preserve"> PAGEREF _Toc43747787 \h </w:instrText>
            </w:r>
            <w:r>
              <w:rPr>
                <w:noProof/>
                <w:webHidden/>
              </w:rPr>
            </w:r>
            <w:r>
              <w:rPr>
                <w:noProof/>
                <w:webHidden/>
              </w:rPr>
              <w:fldChar w:fldCharType="separate"/>
            </w:r>
            <w:r>
              <w:rPr>
                <w:noProof/>
                <w:webHidden/>
              </w:rPr>
              <w:t>37</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88" w:history="1">
            <w:r w:rsidRPr="00D43015">
              <w:rPr>
                <w:rStyle w:val="Hipervnculo"/>
                <w:b/>
                <w:noProof/>
                <w:lang w:val="fr-FR" w:eastAsia="es-CO"/>
              </w:rPr>
              <w:t xml:space="preserve">3.3.5  </w:t>
            </w:r>
            <w:r w:rsidRPr="00D43015">
              <w:rPr>
                <w:rStyle w:val="Hipervnculo"/>
                <w:b/>
                <w:noProof/>
              </w:rPr>
              <w:t>Interfaces de comunicación</w:t>
            </w:r>
            <w:r>
              <w:rPr>
                <w:noProof/>
                <w:webHidden/>
              </w:rPr>
              <w:tab/>
            </w:r>
            <w:r>
              <w:rPr>
                <w:noProof/>
                <w:webHidden/>
              </w:rPr>
              <w:fldChar w:fldCharType="begin"/>
            </w:r>
            <w:r>
              <w:rPr>
                <w:noProof/>
                <w:webHidden/>
              </w:rPr>
              <w:instrText xml:space="preserve"> PAGEREF _Toc43747788 \h </w:instrText>
            </w:r>
            <w:r>
              <w:rPr>
                <w:noProof/>
                <w:webHidden/>
              </w:rPr>
            </w:r>
            <w:r>
              <w:rPr>
                <w:noProof/>
                <w:webHidden/>
              </w:rPr>
              <w:fldChar w:fldCharType="separate"/>
            </w:r>
            <w:r>
              <w:rPr>
                <w:noProof/>
                <w:webHidden/>
              </w:rPr>
              <w:t>37</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789" w:history="1">
            <w:r w:rsidRPr="00D43015">
              <w:rPr>
                <w:rStyle w:val="Hipervnculo"/>
                <w:b/>
                <w:noProof/>
              </w:rPr>
              <w:t>3.4 Requisitos funcionales</w:t>
            </w:r>
            <w:r>
              <w:rPr>
                <w:noProof/>
                <w:webHidden/>
              </w:rPr>
              <w:tab/>
            </w:r>
            <w:r>
              <w:rPr>
                <w:noProof/>
                <w:webHidden/>
              </w:rPr>
              <w:fldChar w:fldCharType="begin"/>
            </w:r>
            <w:r>
              <w:rPr>
                <w:noProof/>
                <w:webHidden/>
              </w:rPr>
              <w:instrText xml:space="preserve"> PAGEREF _Toc43747789 \h </w:instrText>
            </w:r>
            <w:r>
              <w:rPr>
                <w:noProof/>
                <w:webHidden/>
              </w:rPr>
            </w:r>
            <w:r>
              <w:rPr>
                <w:noProof/>
                <w:webHidden/>
              </w:rPr>
              <w:fldChar w:fldCharType="separate"/>
            </w:r>
            <w:r>
              <w:rPr>
                <w:noProof/>
                <w:webHidden/>
              </w:rPr>
              <w:t>37</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0" w:history="1">
            <w:r w:rsidRPr="00D43015">
              <w:rPr>
                <w:rStyle w:val="Hipervnculo"/>
                <w:b/>
                <w:noProof/>
              </w:rPr>
              <w:t>3.4.1  Requisito funcional 1</w:t>
            </w:r>
            <w:r>
              <w:rPr>
                <w:noProof/>
                <w:webHidden/>
              </w:rPr>
              <w:tab/>
            </w:r>
            <w:r>
              <w:rPr>
                <w:noProof/>
                <w:webHidden/>
              </w:rPr>
              <w:fldChar w:fldCharType="begin"/>
            </w:r>
            <w:r>
              <w:rPr>
                <w:noProof/>
                <w:webHidden/>
              </w:rPr>
              <w:instrText xml:space="preserve"> PAGEREF _Toc43747790 \h </w:instrText>
            </w:r>
            <w:r>
              <w:rPr>
                <w:noProof/>
                <w:webHidden/>
              </w:rPr>
            </w:r>
            <w:r>
              <w:rPr>
                <w:noProof/>
                <w:webHidden/>
              </w:rPr>
              <w:fldChar w:fldCharType="separate"/>
            </w:r>
            <w:r>
              <w:rPr>
                <w:noProof/>
                <w:webHidden/>
              </w:rPr>
              <w:t>37</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1" w:history="1">
            <w:r w:rsidRPr="00D43015">
              <w:rPr>
                <w:rStyle w:val="Hipervnculo"/>
                <w:b/>
                <w:noProof/>
              </w:rPr>
              <w:t>3.4.2  Requisito funcional 2</w:t>
            </w:r>
            <w:r>
              <w:rPr>
                <w:noProof/>
                <w:webHidden/>
              </w:rPr>
              <w:tab/>
            </w:r>
            <w:r>
              <w:rPr>
                <w:noProof/>
                <w:webHidden/>
              </w:rPr>
              <w:fldChar w:fldCharType="begin"/>
            </w:r>
            <w:r>
              <w:rPr>
                <w:noProof/>
                <w:webHidden/>
              </w:rPr>
              <w:instrText xml:space="preserve"> PAGEREF _Toc43747791 \h </w:instrText>
            </w:r>
            <w:r>
              <w:rPr>
                <w:noProof/>
                <w:webHidden/>
              </w:rPr>
            </w:r>
            <w:r>
              <w:rPr>
                <w:noProof/>
                <w:webHidden/>
              </w:rPr>
              <w:fldChar w:fldCharType="separate"/>
            </w:r>
            <w:r>
              <w:rPr>
                <w:noProof/>
                <w:webHidden/>
              </w:rPr>
              <w:t>37</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2" w:history="1">
            <w:r w:rsidRPr="00D43015">
              <w:rPr>
                <w:rStyle w:val="Hipervnculo"/>
                <w:b/>
                <w:noProof/>
              </w:rPr>
              <w:t>3.4.3  Requisito funcional 3</w:t>
            </w:r>
            <w:r>
              <w:rPr>
                <w:noProof/>
                <w:webHidden/>
              </w:rPr>
              <w:tab/>
            </w:r>
            <w:r>
              <w:rPr>
                <w:noProof/>
                <w:webHidden/>
              </w:rPr>
              <w:fldChar w:fldCharType="begin"/>
            </w:r>
            <w:r>
              <w:rPr>
                <w:noProof/>
                <w:webHidden/>
              </w:rPr>
              <w:instrText xml:space="preserve"> PAGEREF _Toc43747792 \h </w:instrText>
            </w:r>
            <w:r>
              <w:rPr>
                <w:noProof/>
                <w:webHidden/>
              </w:rPr>
            </w:r>
            <w:r>
              <w:rPr>
                <w:noProof/>
                <w:webHidden/>
              </w:rPr>
              <w:fldChar w:fldCharType="separate"/>
            </w:r>
            <w:r>
              <w:rPr>
                <w:noProof/>
                <w:webHidden/>
              </w:rPr>
              <w:t>37</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3" w:history="1">
            <w:r w:rsidRPr="00D43015">
              <w:rPr>
                <w:rStyle w:val="Hipervnculo"/>
                <w:b/>
                <w:noProof/>
              </w:rPr>
              <w:t>3.4.4  Requisito funcional 4</w:t>
            </w:r>
            <w:r>
              <w:rPr>
                <w:noProof/>
                <w:webHidden/>
              </w:rPr>
              <w:tab/>
            </w:r>
            <w:r>
              <w:rPr>
                <w:noProof/>
                <w:webHidden/>
              </w:rPr>
              <w:fldChar w:fldCharType="begin"/>
            </w:r>
            <w:r>
              <w:rPr>
                <w:noProof/>
                <w:webHidden/>
              </w:rPr>
              <w:instrText xml:space="preserve"> PAGEREF _Toc43747793 \h </w:instrText>
            </w:r>
            <w:r>
              <w:rPr>
                <w:noProof/>
                <w:webHidden/>
              </w:rPr>
            </w:r>
            <w:r>
              <w:rPr>
                <w:noProof/>
                <w:webHidden/>
              </w:rPr>
              <w:fldChar w:fldCharType="separate"/>
            </w:r>
            <w:r>
              <w:rPr>
                <w:noProof/>
                <w:webHidden/>
              </w:rPr>
              <w:t>37</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4" w:history="1">
            <w:r w:rsidRPr="00D43015">
              <w:rPr>
                <w:rStyle w:val="Hipervnculo"/>
                <w:b/>
                <w:noProof/>
              </w:rPr>
              <w:t>3.4.5  Requisito funcional 5</w:t>
            </w:r>
            <w:r>
              <w:rPr>
                <w:noProof/>
                <w:webHidden/>
              </w:rPr>
              <w:tab/>
            </w:r>
            <w:r>
              <w:rPr>
                <w:noProof/>
                <w:webHidden/>
              </w:rPr>
              <w:fldChar w:fldCharType="begin"/>
            </w:r>
            <w:r>
              <w:rPr>
                <w:noProof/>
                <w:webHidden/>
              </w:rPr>
              <w:instrText xml:space="preserve"> PAGEREF _Toc43747794 \h </w:instrText>
            </w:r>
            <w:r>
              <w:rPr>
                <w:noProof/>
                <w:webHidden/>
              </w:rPr>
            </w:r>
            <w:r>
              <w:rPr>
                <w:noProof/>
                <w:webHidden/>
              </w:rPr>
              <w:fldChar w:fldCharType="separate"/>
            </w:r>
            <w:r>
              <w:rPr>
                <w:noProof/>
                <w:webHidden/>
              </w:rPr>
              <w:t>38</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5" w:history="1">
            <w:r w:rsidRPr="00D43015">
              <w:rPr>
                <w:rStyle w:val="Hipervnculo"/>
                <w:b/>
                <w:noProof/>
              </w:rPr>
              <w:t>3.4.6  Requisito funcional 6</w:t>
            </w:r>
            <w:r>
              <w:rPr>
                <w:noProof/>
                <w:webHidden/>
              </w:rPr>
              <w:tab/>
            </w:r>
            <w:r>
              <w:rPr>
                <w:noProof/>
                <w:webHidden/>
              </w:rPr>
              <w:fldChar w:fldCharType="begin"/>
            </w:r>
            <w:r>
              <w:rPr>
                <w:noProof/>
                <w:webHidden/>
              </w:rPr>
              <w:instrText xml:space="preserve"> PAGEREF _Toc43747795 \h </w:instrText>
            </w:r>
            <w:r>
              <w:rPr>
                <w:noProof/>
                <w:webHidden/>
              </w:rPr>
            </w:r>
            <w:r>
              <w:rPr>
                <w:noProof/>
                <w:webHidden/>
              </w:rPr>
              <w:fldChar w:fldCharType="separate"/>
            </w:r>
            <w:r>
              <w:rPr>
                <w:noProof/>
                <w:webHidden/>
              </w:rPr>
              <w:t>38</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6" w:history="1">
            <w:r w:rsidRPr="00D43015">
              <w:rPr>
                <w:rStyle w:val="Hipervnculo"/>
                <w:b/>
                <w:noProof/>
              </w:rPr>
              <w:t>3.4.7  Requisito funcional 7</w:t>
            </w:r>
            <w:r>
              <w:rPr>
                <w:noProof/>
                <w:webHidden/>
              </w:rPr>
              <w:tab/>
            </w:r>
            <w:r>
              <w:rPr>
                <w:noProof/>
                <w:webHidden/>
              </w:rPr>
              <w:fldChar w:fldCharType="begin"/>
            </w:r>
            <w:r>
              <w:rPr>
                <w:noProof/>
                <w:webHidden/>
              </w:rPr>
              <w:instrText xml:space="preserve"> PAGEREF _Toc43747796 \h </w:instrText>
            </w:r>
            <w:r>
              <w:rPr>
                <w:noProof/>
                <w:webHidden/>
              </w:rPr>
            </w:r>
            <w:r>
              <w:rPr>
                <w:noProof/>
                <w:webHidden/>
              </w:rPr>
              <w:fldChar w:fldCharType="separate"/>
            </w:r>
            <w:r>
              <w:rPr>
                <w:noProof/>
                <w:webHidden/>
              </w:rPr>
              <w:t>38</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7" w:history="1">
            <w:r w:rsidRPr="00D43015">
              <w:rPr>
                <w:rStyle w:val="Hipervnculo"/>
                <w:b/>
                <w:noProof/>
              </w:rPr>
              <w:t>3.4.8 Requisito funcional 8</w:t>
            </w:r>
            <w:r>
              <w:rPr>
                <w:noProof/>
                <w:webHidden/>
              </w:rPr>
              <w:tab/>
            </w:r>
            <w:r>
              <w:rPr>
                <w:noProof/>
                <w:webHidden/>
              </w:rPr>
              <w:fldChar w:fldCharType="begin"/>
            </w:r>
            <w:r>
              <w:rPr>
                <w:noProof/>
                <w:webHidden/>
              </w:rPr>
              <w:instrText xml:space="preserve"> PAGEREF _Toc43747797 \h </w:instrText>
            </w:r>
            <w:r>
              <w:rPr>
                <w:noProof/>
                <w:webHidden/>
              </w:rPr>
            </w:r>
            <w:r>
              <w:rPr>
                <w:noProof/>
                <w:webHidden/>
              </w:rPr>
              <w:fldChar w:fldCharType="separate"/>
            </w:r>
            <w:r>
              <w:rPr>
                <w:noProof/>
                <w:webHidden/>
              </w:rPr>
              <w:t>38</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8" w:history="1">
            <w:r w:rsidRPr="00D43015">
              <w:rPr>
                <w:rStyle w:val="Hipervnculo"/>
                <w:b/>
                <w:noProof/>
              </w:rPr>
              <w:t>3.4.9  Requisito funcional 9</w:t>
            </w:r>
            <w:r>
              <w:rPr>
                <w:noProof/>
                <w:webHidden/>
              </w:rPr>
              <w:tab/>
            </w:r>
            <w:r>
              <w:rPr>
                <w:noProof/>
                <w:webHidden/>
              </w:rPr>
              <w:fldChar w:fldCharType="begin"/>
            </w:r>
            <w:r>
              <w:rPr>
                <w:noProof/>
                <w:webHidden/>
              </w:rPr>
              <w:instrText xml:space="preserve"> PAGEREF _Toc43747798 \h </w:instrText>
            </w:r>
            <w:r>
              <w:rPr>
                <w:noProof/>
                <w:webHidden/>
              </w:rPr>
            </w:r>
            <w:r>
              <w:rPr>
                <w:noProof/>
                <w:webHidden/>
              </w:rPr>
              <w:fldChar w:fldCharType="separate"/>
            </w:r>
            <w:r>
              <w:rPr>
                <w:noProof/>
                <w:webHidden/>
              </w:rPr>
              <w:t>39</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799" w:history="1">
            <w:r w:rsidRPr="00D43015">
              <w:rPr>
                <w:rStyle w:val="Hipervnculo"/>
                <w:b/>
                <w:noProof/>
              </w:rPr>
              <w:t>3.4.10  Requisito funcional 10</w:t>
            </w:r>
            <w:r>
              <w:rPr>
                <w:noProof/>
                <w:webHidden/>
              </w:rPr>
              <w:tab/>
            </w:r>
            <w:r>
              <w:rPr>
                <w:noProof/>
                <w:webHidden/>
              </w:rPr>
              <w:fldChar w:fldCharType="begin"/>
            </w:r>
            <w:r>
              <w:rPr>
                <w:noProof/>
                <w:webHidden/>
              </w:rPr>
              <w:instrText xml:space="preserve"> PAGEREF _Toc43747799 \h </w:instrText>
            </w:r>
            <w:r>
              <w:rPr>
                <w:noProof/>
                <w:webHidden/>
              </w:rPr>
            </w:r>
            <w:r>
              <w:rPr>
                <w:noProof/>
                <w:webHidden/>
              </w:rPr>
              <w:fldChar w:fldCharType="separate"/>
            </w:r>
            <w:r>
              <w:rPr>
                <w:noProof/>
                <w:webHidden/>
              </w:rPr>
              <w:t>39</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800" w:history="1">
            <w:r w:rsidRPr="00D43015">
              <w:rPr>
                <w:rStyle w:val="Hipervnculo"/>
                <w:b/>
                <w:noProof/>
              </w:rPr>
              <w:t>3.4.11  Requisito funcional 11</w:t>
            </w:r>
            <w:r>
              <w:rPr>
                <w:noProof/>
                <w:webHidden/>
              </w:rPr>
              <w:tab/>
            </w:r>
            <w:r>
              <w:rPr>
                <w:noProof/>
                <w:webHidden/>
              </w:rPr>
              <w:fldChar w:fldCharType="begin"/>
            </w:r>
            <w:r>
              <w:rPr>
                <w:noProof/>
                <w:webHidden/>
              </w:rPr>
              <w:instrText xml:space="preserve"> PAGEREF _Toc43747800 \h </w:instrText>
            </w:r>
            <w:r>
              <w:rPr>
                <w:noProof/>
                <w:webHidden/>
              </w:rPr>
            </w:r>
            <w:r>
              <w:rPr>
                <w:noProof/>
                <w:webHidden/>
              </w:rPr>
              <w:fldChar w:fldCharType="separate"/>
            </w:r>
            <w:r>
              <w:rPr>
                <w:noProof/>
                <w:webHidden/>
              </w:rPr>
              <w:t>39</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801" w:history="1">
            <w:r w:rsidRPr="00D43015">
              <w:rPr>
                <w:rStyle w:val="Hipervnculo"/>
                <w:b/>
                <w:noProof/>
              </w:rPr>
              <w:t>3.4.12  Requisito funcional 12</w:t>
            </w:r>
            <w:r>
              <w:rPr>
                <w:noProof/>
                <w:webHidden/>
              </w:rPr>
              <w:tab/>
            </w:r>
            <w:r>
              <w:rPr>
                <w:noProof/>
                <w:webHidden/>
              </w:rPr>
              <w:fldChar w:fldCharType="begin"/>
            </w:r>
            <w:r>
              <w:rPr>
                <w:noProof/>
                <w:webHidden/>
              </w:rPr>
              <w:instrText xml:space="preserve"> PAGEREF _Toc43747801 \h </w:instrText>
            </w:r>
            <w:r>
              <w:rPr>
                <w:noProof/>
                <w:webHidden/>
              </w:rPr>
            </w:r>
            <w:r>
              <w:rPr>
                <w:noProof/>
                <w:webHidden/>
              </w:rPr>
              <w:fldChar w:fldCharType="separate"/>
            </w:r>
            <w:r>
              <w:rPr>
                <w:noProof/>
                <w:webHidden/>
              </w:rPr>
              <w:t>39</w:t>
            </w:r>
            <w:r>
              <w:rPr>
                <w:noProof/>
                <w:webHidden/>
              </w:rPr>
              <w:fldChar w:fldCharType="end"/>
            </w:r>
          </w:hyperlink>
        </w:p>
        <w:p w:rsidR="008E2D84" w:rsidRDefault="008E2D84">
          <w:pPr>
            <w:pStyle w:val="TDC2"/>
            <w:tabs>
              <w:tab w:val="right" w:leader="dot" w:pos="9350"/>
            </w:tabs>
            <w:rPr>
              <w:rFonts w:asciiTheme="minorHAnsi" w:eastAsiaTheme="minorEastAsia" w:hAnsiTheme="minorHAnsi"/>
              <w:noProof/>
              <w:sz w:val="22"/>
              <w:lang w:eastAsia="es-CO"/>
            </w:rPr>
          </w:pPr>
          <w:hyperlink w:anchor="_Toc43747802" w:history="1">
            <w:r w:rsidRPr="00D43015">
              <w:rPr>
                <w:rStyle w:val="Hipervnculo"/>
                <w:b/>
                <w:noProof/>
              </w:rPr>
              <w:t>3.5 Requisitos no funcionales</w:t>
            </w:r>
            <w:r>
              <w:rPr>
                <w:noProof/>
                <w:webHidden/>
              </w:rPr>
              <w:tab/>
            </w:r>
            <w:r>
              <w:rPr>
                <w:noProof/>
                <w:webHidden/>
              </w:rPr>
              <w:fldChar w:fldCharType="begin"/>
            </w:r>
            <w:r>
              <w:rPr>
                <w:noProof/>
                <w:webHidden/>
              </w:rPr>
              <w:instrText xml:space="preserve"> PAGEREF _Toc43747802 \h </w:instrText>
            </w:r>
            <w:r>
              <w:rPr>
                <w:noProof/>
                <w:webHidden/>
              </w:rPr>
            </w:r>
            <w:r>
              <w:rPr>
                <w:noProof/>
                <w:webHidden/>
              </w:rPr>
              <w:fldChar w:fldCharType="separate"/>
            </w:r>
            <w:r>
              <w:rPr>
                <w:noProof/>
                <w:webHidden/>
              </w:rPr>
              <w:t>39</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803" w:history="1">
            <w:r w:rsidRPr="00D43015">
              <w:rPr>
                <w:rStyle w:val="Hipervnculo"/>
                <w:b/>
                <w:noProof/>
              </w:rPr>
              <w:t>3.5.1  Requisitos de rendimiento</w:t>
            </w:r>
            <w:r>
              <w:rPr>
                <w:noProof/>
                <w:webHidden/>
              </w:rPr>
              <w:tab/>
            </w:r>
            <w:r>
              <w:rPr>
                <w:noProof/>
                <w:webHidden/>
              </w:rPr>
              <w:fldChar w:fldCharType="begin"/>
            </w:r>
            <w:r>
              <w:rPr>
                <w:noProof/>
                <w:webHidden/>
              </w:rPr>
              <w:instrText xml:space="preserve"> PAGEREF _Toc43747803 \h </w:instrText>
            </w:r>
            <w:r>
              <w:rPr>
                <w:noProof/>
                <w:webHidden/>
              </w:rPr>
            </w:r>
            <w:r>
              <w:rPr>
                <w:noProof/>
                <w:webHidden/>
              </w:rPr>
              <w:fldChar w:fldCharType="separate"/>
            </w:r>
            <w:r>
              <w:rPr>
                <w:noProof/>
                <w:webHidden/>
              </w:rPr>
              <w:t>39</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804" w:history="1">
            <w:r w:rsidRPr="00D43015">
              <w:rPr>
                <w:rStyle w:val="Hipervnculo"/>
                <w:b/>
                <w:noProof/>
              </w:rPr>
              <w:t>3.5.2  Seguridad</w:t>
            </w:r>
            <w:r>
              <w:rPr>
                <w:noProof/>
                <w:webHidden/>
              </w:rPr>
              <w:tab/>
            </w:r>
            <w:r>
              <w:rPr>
                <w:noProof/>
                <w:webHidden/>
              </w:rPr>
              <w:fldChar w:fldCharType="begin"/>
            </w:r>
            <w:r>
              <w:rPr>
                <w:noProof/>
                <w:webHidden/>
              </w:rPr>
              <w:instrText xml:space="preserve"> PAGEREF _Toc43747804 \h </w:instrText>
            </w:r>
            <w:r>
              <w:rPr>
                <w:noProof/>
                <w:webHidden/>
              </w:rPr>
            </w:r>
            <w:r>
              <w:rPr>
                <w:noProof/>
                <w:webHidden/>
              </w:rPr>
              <w:fldChar w:fldCharType="separate"/>
            </w:r>
            <w:r>
              <w:rPr>
                <w:noProof/>
                <w:webHidden/>
              </w:rPr>
              <w:t>39</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805" w:history="1">
            <w:r w:rsidRPr="00D43015">
              <w:rPr>
                <w:rStyle w:val="Hipervnculo"/>
                <w:b/>
                <w:noProof/>
              </w:rPr>
              <w:t>3.5.3  Fiabilidad</w:t>
            </w:r>
            <w:r>
              <w:rPr>
                <w:noProof/>
                <w:webHidden/>
              </w:rPr>
              <w:tab/>
            </w:r>
            <w:r>
              <w:rPr>
                <w:noProof/>
                <w:webHidden/>
              </w:rPr>
              <w:fldChar w:fldCharType="begin"/>
            </w:r>
            <w:r>
              <w:rPr>
                <w:noProof/>
                <w:webHidden/>
              </w:rPr>
              <w:instrText xml:space="preserve"> PAGEREF _Toc43747805 \h </w:instrText>
            </w:r>
            <w:r>
              <w:rPr>
                <w:noProof/>
                <w:webHidden/>
              </w:rPr>
            </w:r>
            <w:r>
              <w:rPr>
                <w:noProof/>
                <w:webHidden/>
              </w:rPr>
              <w:fldChar w:fldCharType="separate"/>
            </w:r>
            <w:r>
              <w:rPr>
                <w:noProof/>
                <w:webHidden/>
              </w:rPr>
              <w:t>40</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806" w:history="1">
            <w:r w:rsidRPr="00D43015">
              <w:rPr>
                <w:rStyle w:val="Hipervnculo"/>
                <w:b/>
                <w:noProof/>
              </w:rPr>
              <w:t>3.5.6  Disponibilidad</w:t>
            </w:r>
            <w:r>
              <w:rPr>
                <w:noProof/>
                <w:webHidden/>
              </w:rPr>
              <w:tab/>
            </w:r>
            <w:r>
              <w:rPr>
                <w:noProof/>
                <w:webHidden/>
              </w:rPr>
              <w:fldChar w:fldCharType="begin"/>
            </w:r>
            <w:r>
              <w:rPr>
                <w:noProof/>
                <w:webHidden/>
              </w:rPr>
              <w:instrText xml:space="preserve"> PAGEREF _Toc43747806 \h </w:instrText>
            </w:r>
            <w:r>
              <w:rPr>
                <w:noProof/>
                <w:webHidden/>
              </w:rPr>
            </w:r>
            <w:r>
              <w:rPr>
                <w:noProof/>
                <w:webHidden/>
              </w:rPr>
              <w:fldChar w:fldCharType="separate"/>
            </w:r>
            <w:r>
              <w:rPr>
                <w:noProof/>
                <w:webHidden/>
              </w:rPr>
              <w:t>40</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807" w:history="1">
            <w:r w:rsidRPr="00D43015">
              <w:rPr>
                <w:rStyle w:val="Hipervnculo"/>
                <w:b/>
                <w:noProof/>
              </w:rPr>
              <w:t>3.5.7  Mantenibilidad</w:t>
            </w:r>
            <w:r>
              <w:rPr>
                <w:noProof/>
                <w:webHidden/>
              </w:rPr>
              <w:tab/>
            </w:r>
            <w:r>
              <w:rPr>
                <w:noProof/>
                <w:webHidden/>
              </w:rPr>
              <w:fldChar w:fldCharType="begin"/>
            </w:r>
            <w:r>
              <w:rPr>
                <w:noProof/>
                <w:webHidden/>
              </w:rPr>
              <w:instrText xml:space="preserve"> PAGEREF _Toc43747807 \h </w:instrText>
            </w:r>
            <w:r>
              <w:rPr>
                <w:noProof/>
                <w:webHidden/>
              </w:rPr>
            </w:r>
            <w:r>
              <w:rPr>
                <w:noProof/>
                <w:webHidden/>
              </w:rPr>
              <w:fldChar w:fldCharType="separate"/>
            </w:r>
            <w:r>
              <w:rPr>
                <w:noProof/>
                <w:webHidden/>
              </w:rPr>
              <w:t>40</w:t>
            </w:r>
            <w:r>
              <w:rPr>
                <w:noProof/>
                <w:webHidden/>
              </w:rPr>
              <w:fldChar w:fldCharType="end"/>
            </w:r>
          </w:hyperlink>
        </w:p>
        <w:p w:rsidR="008E2D84" w:rsidRDefault="008E2D84">
          <w:pPr>
            <w:pStyle w:val="TDC3"/>
            <w:tabs>
              <w:tab w:val="right" w:leader="dot" w:pos="9350"/>
            </w:tabs>
            <w:rPr>
              <w:rFonts w:asciiTheme="minorHAnsi" w:eastAsiaTheme="minorEastAsia" w:hAnsiTheme="minorHAnsi"/>
              <w:noProof/>
              <w:sz w:val="22"/>
              <w:lang w:eastAsia="es-CO"/>
            </w:rPr>
          </w:pPr>
          <w:hyperlink w:anchor="_Toc43747808" w:history="1">
            <w:r w:rsidRPr="00D43015">
              <w:rPr>
                <w:rStyle w:val="Hipervnculo"/>
                <w:b/>
                <w:noProof/>
              </w:rPr>
              <w:t>3.5.7  Portabilidad</w:t>
            </w:r>
            <w:r>
              <w:rPr>
                <w:noProof/>
                <w:webHidden/>
              </w:rPr>
              <w:tab/>
            </w:r>
            <w:r>
              <w:rPr>
                <w:noProof/>
                <w:webHidden/>
              </w:rPr>
              <w:fldChar w:fldCharType="begin"/>
            </w:r>
            <w:r>
              <w:rPr>
                <w:noProof/>
                <w:webHidden/>
              </w:rPr>
              <w:instrText xml:space="preserve"> PAGEREF _Toc43747808 \h </w:instrText>
            </w:r>
            <w:r>
              <w:rPr>
                <w:noProof/>
                <w:webHidden/>
              </w:rPr>
            </w:r>
            <w:r>
              <w:rPr>
                <w:noProof/>
                <w:webHidden/>
              </w:rPr>
              <w:fldChar w:fldCharType="separate"/>
            </w:r>
            <w:r>
              <w:rPr>
                <w:noProof/>
                <w:webHidden/>
              </w:rPr>
              <w:t>41</w:t>
            </w:r>
            <w:r>
              <w:rPr>
                <w:noProof/>
                <w:webHidden/>
              </w:rPr>
              <w:fldChar w:fldCharType="end"/>
            </w:r>
          </w:hyperlink>
        </w:p>
        <w:p w:rsidR="008E2D84" w:rsidRDefault="008E2D84">
          <w:r>
            <w:fldChar w:fldCharType="end"/>
          </w:r>
        </w:p>
      </w:sdtContent>
    </w:sdt>
    <w:p w:rsidR="00CE114C" w:rsidRDefault="00CE114C" w:rsidP="00CE114C">
      <w:pPr>
        <w:tabs>
          <w:tab w:val="left" w:pos="5295"/>
        </w:tabs>
        <w:sectPr w:rsidR="00CE114C" w:rsidSect="00786DFF">
          <w:headerReference w:type="default" r:id="rId11"/>
          <w:pgSz w:w="12240" w:h="15840"/>
          <w:pgMar w:top="1440" w:right="1440" w:bottom="1440" w:left="1440" w:header="709" w:footer="709" w:gutter="0"/>
          <w:cols w:space="708"/>
          <w:docGrid w:linePitch="360"/>
        </w:sectPr>
      </w:pPr>
    </w:p>
    <w:p w:rsidR="00786DFF" w:rsidRPr="00786DFF" w:rsidRDefault="00786DFF" w:rsidP="00786DFF">
      <w:pPr>
        <w:pStyle w:val="Ttulo1"/>
      </w:pPr>
      <w:bookmarkStart w:id="2" w:name="_Toc43736333"/>
      <w:bookmarkStart w:id="3" w:name="_Toc43736564"/>
      <w:bookmarkStart w:id="4" w:name="_Toc43747734"/>
      <w:r w:rsidRPr="00786DFF">
        <w:lastRenderedPageBreak/>
        <w:t>Introducción</w:t>
      </w:r>
      <w:bookmarkEnd w:id="2"/>
      <w:bookmarkEnd w:id="3"/>
      <w:bookmarkEnd w:id="4"/>
    </w:p>
    <w:p w:rsidR="00786DFF" w:rsidRDefault="00786DFF" w:rsidP="00786DFF">
      <w:r>
        <w:rPr>
          <w:rFonts w:ascii="Arial" w:eastAsia="Times New Roman" w:hAnsi="Arial" w:cs="Arial"/>
          <w:sz w:val="20"/>
          <w:szCs w:val="20"/>
          <w:lang w:val="es-ES_tradnl" w:eastAsia="es-VE"/>
        </w:rPr>
        <w:t>Este documento es una especificación de Requisitos de Software (ERS) para el Sistema de información que cosiste en el Registro virtual de los elementos que serán ingresados al</w:t>
      </w:r>
    </w:p>
    <w:p w:rsidR="00786DFF" w:rsidRDefault="00786DFF" w:rsidP="00786DFF">
      <w:pPr>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Sena  (Registro Ágil). Esta especificación se ha estructurado basándose en las directrices dadas por el estándar IEEE Práctica Recomendada para Especificaciones de Requisitos Software ANSI/IEEE 830, 1998.</w:t>
      </w:r>
    </w:p>
    <w:p w:rsidR="00786DFF" w:rsidRPr="00786DFF" w:rsidRDefault="00786DFF" w:rsidP="00786DFF">
      <w:pPr>
        <w:pStyle w:val="Ttulo2"/>
        <w:rPr>
          <w:b/>
        </w:rPr>
      </w:pPr>
      <w:bookmarkStart w:id="5" w:name="_Toc43736334"/>
      <w:bookmarkStart w:id="6" w:name="_Toc43736565"/>
      <w:bookmarkStart w:id="7" w:name="_Toc43747735"/>
      <w:r w:rsidRPr="00786DFF">
        <w:rPr>
          <w:b/>
        </w:rPr>
        <w:t xml:space="preserve">1.1 </w:t>
      </w:r>
      <w:r w:rsidR="000D1085">
        <w:rPr>
          <w:b/>
        </w:rPr>
        <w:t xml:space="preserve"> </w:t>
      </w:r>
      <w:r w:rsidRPr="00786DFF">
        <w:rPr>
          <w:b/>
        </w:rPr>
        <w:t>Propósito</w:t>
      </w:r>
      <w:bookmarkEnd w:id="5"/>
      <w:bookmarkEnd w:id="6"/>
      <w:bookmarkEnd w:id="7"/>
    </w:p>
    <w:p w:rsidR="00786DFF" w:rsidRDefault="00786DFF" w:rsidP="00786DFF">
      <w:r>
        <w:rPr>
          <w:rFonts w:ascii="Arial" w:hAnsi="Arial" w:cs="Arial"/>
          <w:sz w:val="20"/>
          <w:szCs w:val="20"/>
          <w:lang w:val="es-ES_tradnl"/>
        </w:rPr>
        <w:t xml:space="preserve">Este documento tiene como propósito definir los requisitos funcionales y no funcionales para el desarrollo de una plataforma que permitirá gestionar el registro virtual de los elementos que serán ingresados al Sena, así mismo, la verificación y confirmación de estos elementos a la entrada del complejo. </w:t>
      </w:r>
    </w:p>
    <w:p w:rsidR="00786DFF" w:rsidRDefault="00786DFF" w:rsidP="00786DFF">
      <w:pPr>
        <w:rPr>
          <w:rFonts w:ascii="Arial" w:hAnsi="Arial" w:cs="Arial"/>
          <w:sz w:val="20"/>
          <w:szCs w:val="20"/>
          <w:lang w:val="es-ES_tradnl"/>
        </w:rPr>
      </w:pPr>
      <w:r>
        <w:rPr>
          <w:rFonts w:ascii="Arial" w:hAnsi="Arial" w:cs="Arial"/>
          <w:sz w:val="20"/>
          <w:szCs w:val="20"/>
          <w:lang w:val="es-ES_tradnl"/>
        </w:rPr>
        <w:t>Éste será utilizado por aprendices, instructores, entes administrativos y vigilantes.</w:t>
      </w:r>
    </w:p>
    <w:p w:rsidR="00786DFF" w:rsidRPr="00786DFF" w:rsidRDefault="00786DFF" w:rsidP="00786DFF">
      <w:pPr>
        <w:pStyle w:val="Ttulo2"/>
        <w:rPr>
          <w:b/>
        </w:rPr>
      </w:pPr>
      <w:bookmarkStart w:id="8" w:name="_Toc43736335"/>
      <w:bookmarkStart w:id="9" w:name="_Toc43736566"/>
      <w:bookmarkStart w:id="10" w:name="_Toc43747736"/>
      <w:r w:rsidRPr="00786DFF">
        <w:rPr>
          <w:b/>
        </w:rPr>
        <w:t xml:space="preserve">1.2 </w:t>
      </w:r>
      <w:r w:rsidR="000D1085">
        <w:rPr>
          <w:b/>
        </w:rPr>
        <w:t xml:space="preserve"> </w:t>
      </w:r>
      <w:r w:rsidRPr="00786DFF">
        <w:rPr>
          <w:b/>
        </w:rPr>
        <w:t>Alcance</w:t>
      </w:r>
      <w:bookmarkEnd w:id="8"/>
      <w:bookmarkEnd w:id="9"/>
      <w:bookmarkEnd w:id="10"/>
    </w:p>
    <w:p w:rsidR="00786DFF" w:rsidRDefault="00786DFF" w:rsidP="00786DFF">
      <w:r>
        <w:t>La plataforma registro ágil va dirigida a toda la comunidad Sena, con el objetivo de llevar el registro de los elementos de forma virtual, realizando esto desde cualquier lugar, de esta manera facilitar a los usuario el ingreso al complejo.</w:t>
      </w:r>
    </w:p>
    <w:p w:rsidR="00786DFF" w:rsidRPr="002A26A5" w:rsidRDefault="000D1085" w:rsidP="002A26A5">
      <w:pPr>
        <w:pStyle w:val="Ttulo2"/>
        <w:rPr>
          <w:b/>
        </w:rPr>
      </w:pPr>
      <w:bookmarkStart w:id="11" w:name="_Toc43736336"/>
      <w:bookmarkStart w:id="12" w:name="_Toc43736567"/>
      <w:bookmarkStart w:id="13" w:name="_Toc43747737"/>
      <w:r w:rsidRPr="002A26A5">
        <w:rPr>
          <w:b/>
        </w:rPr>
        <w:t xml:space="preserve">1.3  </w:t>
      </w:r>
      <w:r w:rsidR="00786DFF" w:rsidRPr="002A26A5">
        <w:rPr>
          <w:b/>
        </w:rPr>
        <w:t>Personal involucrado</w:t>
      </w:r>
      <w:bookmarkEnd w:id="11"/>
      <w:bookmarkEnd w:id="12"/>
      <w:bookmarkEnd w:id="13"/>
    </w:p>
    <w:tbl>
      <w:tblPr>
        <w:tblW w:w="0" w:type="auto"/>
        <w:jc w:val="center"/>
        <w:tblLayout w:type="fixed"/>
        <w:tblCellMar>
          <w:left w:w="10" w:type="dxa"/>
          <w:right w:w="10" w:type="dxa"/>
        </w:tblCellMar>
        <w:tblLook w:val="0000" w:firstRow="0" w:lastRow="0" w:firstColumn="0" w:lastColumn="0" w:noHBand="0" w:noVBand="0"/>
      </w:tblPr>
      <w:tblGrid>
        <w:gridCol w:w="2626"/>
        <w:gridCol w:w="5254"/>
      </w:tblGrid>
      <w:tr w:rsidR="00786DFF" w:rsidTr="000D1085">
        <w:trPr>
          <w:jc w:val="center"/>
        </w:trPr>
        <w:tc>
          <w:tcPr>
            <w:tcW w:w="2626" w:type="dxa"/>
            <w:tcBorders>
              <w:top w:val="single" w:sz="4" w:space="0" w:color="auto"/>
              <w:left w:val="single" w:sz="4" w:space="0" w:color="auto"/>
              <w:bottom w:val="single" w:sz="4" w:space="0" w:color="auto"/>
              <w:right w:val="single" w:sz="4" w:space="0" w:color="auto"/>
            </w:tcBorders>
            <w:shd w:val="clear" w:color="auto" w:fill="D9D9D9"/>
          </w:tcPr>
          <w:p w:rsidR="00786DFF" w:rsidRDefault="00786DFF" w:rsidP="00D7607B">
            <w:pPr>
              <w:pStyle w:val="Default"/>
              <w:spacing w:after="0" w:line="240" w:lineRule="auto"/>
              <w:jc w:val="both"/>
            </w:pPr>
            <w:r>
              <w:rPr>
                <w:rFonts w:ascii="Arial" w:hAnsi="Arial" w:cs="Arial"/>
                <w:b/>
                <w:sz w:val="20"/>
                <w:szCs w:val="20"/>
                <w:lang w:val="es-ES_tradnl"/>
              </w:rPr>
              <w:t>Nombre</w:t>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786DFF" w:rsidRDefault="00786DFF" w:rsidP="00D7607B">
            <w:pPr>
              <w:pStyle w:val="Default"/>
              <w:spacing w:after="0" w:line="240" w:lineRule="auto"/>
              <w:jc w:val="both"/>
            </w:pPr>
            <w:r>
              <w:rPr>
                <w:rFonts w:ascii="Arial" w:hAnsi="Arial" w:cs="Arial"/>
                <w:sz w:val="20"/>
                <w:szCs w:val="20"/>
                <w:lang w:val="es-ES_tradnl"/>
              </w:rPr>
              <w:t>Alejandra Parias Botero</w:t>
            </w:r>
          </w:p>
        </w:tc>
      </w:tr>
      <w:tr w:rsidR="00786DFF" w:rsidTr="000D1085">
        <w:trPr>
          <w:jc w:val="center"/>
        </w:trPr>
        <w:tc>
          <w:tcPr>
            <w:tcW w:w="2626" w:type="dxa"/>
            <w:tcBorders>
              <w:top w:val="single" w:sz="4" w:space="0" w:color="auto"/>
              <w:left w:val="single" w:sz="4" w:space="0" w:color="000080"/>
              <w:bottom w:val="single" w:sz="4" w:space="0" w:color="auto"/>
              <w:right w:val="single" w:sz="4" w:space="0" w:color="auto"/>
            </w:tcBorders>
            <w:shd w:val="clear" w:color="auto" w:fill="D9D9D9"/>
          </w:tcPr>
          <w:p w:rsidR="00786DFF" w:rsidRDefault="00786DFF" w:rsidP="00786DFF">
            <w:pPr>
              <w:pStyle w:val="Default"/>
              <w:tabs>
                <w:tab w:val="clear" w:pos="709"/>
                <w:tab w:val="center" w:pos="1303"/>
              </w:tabs>
              <w:spacing w:after="0" w:line="240" w:lineRule="auto"/>
              <w:jc w:val="both"/>
            </w:pPr>
            <w:r>
              <w:rPr>
                <w:rFonts w:ascii="Arial" w:hAnsi="Arial" w:cs="Arial"/>
                <w:b/>
                <w:sz w:val="20"/>
                <w:szCs w:val="20"/>
                <w:lang w:val="es-ES_tradnl"/>
              </w:rPr>
              <w:t>Rol</w:t>
            </w:r>
            <w:r>
              <w:rPr>
                <w:rFonts w:ascii="Arial" w:hAnsi="Arial" w:cs="Arial"/>
                <w:b/>
                <w:sz w:val="20"/>
                <w:szCs w:val="20"/>
                <w:lang w:val="es-ES_tradnl"/>
              </w:rPr>
              <w:tab/>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786DFF" w:rsidRDefault="00786DFF" w:rsidP="00D7607B">
            <w:pPr>
              <w:pStyle w:val="Default"/>
              <w:spacing w:after="0" w:line="240" w:lineRule="auto"/>
              <w:jc w:val="both"/>
            </w:pPr>
            <w:r>
              <w:rPr>
                <w:rFonts w:ascii="Arial" w:hAnsi="Arial" w:cs="Arial"/>
                <w:sz w:val="20"/>
                <w:szCs w:val="20"/>
                <w:lang w:val="es-ES_tradnl"/>
              </w:rPr>
              <w:t>Analista, Diseñadora y Programadora.</w:t>
            </w:r>
          </w:p>
        </w:tc>
      </w:tr>
      <w:tr w:rsidR="00786DFF" w:rsidTr="000D1085">
        <w:trPr>
          <w:jc w:val="center"/>
        </w:trPr>
        <w:tc>
          <w:tcPr>
            <w:tcW w:w="2626" w:type="dxa"/>
            <w:tcBorders>
              <w:top w:val="single" w:sz="4" w:space="0" w:color="auto"/>
              <w:left w:val="single" w:sz="4" w:space="0" w:color="auto"/>
              <w:bottom w:val="single" w:sz="4" w:space="0" w:color="auto"/>
              <w:right w:val="single" w:sz="4" w:space="0" w:color="auto"/>
            </w:tcBorders>
            <w:shd w:val="clear" w:color="auto" w:fill="D9D9D9"/>
          </w:tcPr>
          <w:p w:rsidR="00786DFF" w:rsidRDefault="00786DFF" w:rsidP="00D7607B">
            <w:pPr>
              <w:pStyle w:val="Default"/>
              <w:spacing w:after="0" w:line="240" w:lineRule="auto"/>
              <w:jc w:val="both"/>
            </w:pPr>
            <w:r>
              <w:rPr>
                <w:rFonts w:ascii="Arial" w:hAnsi="Arial" w:cs="Arial"/>
                <w:b/>
                <w:sz w:val="20"/>
                <w:szCs w:val="20"/>
                <w:lang w:val="es-ES_tradnl"/>
              </w:rPr>
              <w:t>Categoría Profesional</w:t>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786DFF" w:rsidRDefault="00786DFF" w:rsidP="00D7607B">
            <w:pPr>
              <w:pStyle w:val="Default"/>
              <w:spacing w:after="0" w:line="240" w:lineRule="auto"/>
              <w:jc w:val="both"/>
            </w:pPr>
            <w:r>
              <w:rPr>
                <w:rFonts w:ascii="Arial" w:hAnsi="Arial" w:cs="Arial"/>
                <w:sz w:val="20"/>
                <w:szCs w:val="20"/>
                <w:lang w:val="es-ES_tradnl"/>
              </w:rPr>
              <w:t>Tecnóloga en Análisis y Desarrollo De Sistemas De Información (ADSI).</w:t>
            </w:r>
          </w:p>
        </w:tc>
      </w:tr>
      <w:tr w:rsidR="00786DFF" w:rsidTr="000D1085">
        <w:trPr>
          <w:trHeight w:val="213"/>
          <w:jc w:val="center"/>
        </w:trPr>
        <w:tc>
          <w:tcPr>
            <w:tcW w:w="2626" w:type="dxa"/>
            <w:tcBorders>
              <w:top w:val="single" w:sz="4" w:space="0" w:color="auto"/>
              <w:left w:val="single" w:sz="4" w:space="0" w:color="000080"/>
              <w:bottom w:val="single" w:sz="4" w:space="0" w:color="auto"/>
              <w:right w:val="single" w:sz="4" w:space="0" w:color="auto"/>
            </w:tcBorders>
            <w:shd w:val="clear" w:color="auto" w:fill="D9D9D9"/>
          </w:tcPr>
          <w:p w:rsidR="00786DFF" w:rsidRDefault="00786DFF" w:rsidP="00D7607B">
            <w:pPr>
              <w:pStyle w:val="Default"/>
              <w:spacing w:after="0" w:line="240" w:lineRule="auto"/>
              <w:jc w:val="both"/>
            </w:pPr>
            <w:r>
              <w:rPr>
                <w:rFonts w:ascii="Arial" w:hAnsi="Arial" w:cs="Arial"/>
                <w:b/>
                <w:sz w:val="20"/>
                <w:szCs w:val="20"/>
                <w:lang w:val="es-ES_tradnl"/>
              </w:rPr>
              <w:t>Responsabilidad</w:t>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786DFF" w:rsidRDefault="00786DFF" w:rsidP="00D7607B">
            <w:pPr>
              <w:pStyle w:val="Default"/>
              <w:spacing w:after="0" w:line="240" w:lineRule="auto"/>
              <w:jc w:val="both"/>
            </w:pPr>
            <w:r>
              <w:rPr>
                <w:rFonts w:ascii="Arial" w:hAnsi="Arial" w:cs="Arial"/>
                <w:sz w:val="20"/>
                <w:szCs w:val="20"/>
                <w:lang w:val="es-ES_tradnl"/>
              </w:rPr>
              <w:t>Proyecto en general.</w:t>
            </w:r>
          </w:p>
        </w:tc>
      </w:tr>
      <w:tr w:rsidR="00786DFF" w:rsidTr="000D1085">
        <w:trPr>
          <w:jc w:val="center"/>
        </w:trPr>
        <w:tc>
          <w:tcPr>
            <w:tcW w:w="2626" w:type="dxa"/>
            <w:tcBorders>
              <w:top w:val="single" w:sz="4" w:space="0" w:color="auto"/>
              <w:left w:val="single" w:sz="4" w:space="0" w:color="auto"/>
              <w:bottom w:val="single" w:sz="4" w:space="0" w:color="000080"/>
              <w:right w:val="single" w:sz="4" w:space="0" w:color="auto"/>
            </w:tcBorders>
            <w:shd w:val="clear" w:color="auto" w:fill="D9D9D9"/>
          </w:tcPr>
          <w:p w:rsidR="00786DFF" w:rsidRDefault="00786DFF" w:rsidP="00D7607B">
            <w:pPr>
              <w:pStyle w:val="Default"/>
              <w:spacing w:after="0" w:line="240" w:lineRule="auto"/>
              <w:jc w:val="both"/>
            </w:pPr>
            <w:r>
              <w:rPr>
                <w:rFonts w:ascii="Arial" w:hAnsi="Arial" w:cs="Arial"/>
                <w:b/>
                <w:sz w:val="20"/>
                <w:szCs w:val="20"/>
                <w:lang w:val="es-ES_tradnl"/>
              </w:rPr>
              <w:t>Información de contacto</w:t>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786DFF" w:rsidRDefault="00786DFF" w:rsidP="00D7607B">
            <w:pPr>
              <w:pStyle w:val="Default"/>
              <w:spacing w:after="0" w:line="240" w:lineRule="auto"/>
              <w:jc w:val="both"/>
            </w:pPr>
            <w:r>
              <w:rPr>
                <w:rFonts w:ascii="Arial" w:hAnsi="Arial" w:cs="Arial"/>
                <w:sz w:val="20"/>
                <w:szCs w:val="20"/>
                <w:lang w:val="es-ES_tradnl"/>
              </w:rPr>
              <w:t>alepariasb@gmail.com</w:t>
            </w:r>
          </w:p>
        </w:tc>
      </w:tr>
    </w:tbl>
    <w:p w:rsidR="00786DFF" w:rsidRDefault="00786DFF" w:rsidP="00786DFF"/>
    <w:p w:rsidR="000D1085" w:rsidRPr="00786DFF" w:rsidRDefault="000D1085" w:rsidP="00786DFF"/>
    <w:tbl>
      <w:tblPr>
        <w:tblW w:w="0" w:type="auto"/>
        <w:jc w:val="center"/>
        <w:tblLayout w:type="fixed"/>
        <w:tblCellMar>
          <w:left w:w="10" w:type="dxa"/>
          <w:right w:w="10" w:type="dxa"/>
        </w:tblCellMar>
        <w:tblLook w:val="0000" w:firstRow="0" w:lastRow="0" w:firstColumn="0" w:lastColumn="0" w:noHBand="0" w:noVBand="0"/>
      </w:tblPr>
      <w:tblGrid>
        <w:gridCol w:w="2626"/>
        <w:gridCol w:w="5254"/>
      </w:tblGrid>
      <w:tr w:rsidR="000D1085" w:rsidTr="000D1085">
        <w:trPr>
          <w:jc w:val="center"/>
        </w:trPr>
        <w:tc>
          <w:tcPr>
            <w:tcW w:w="2626" w:type="dxa"/>
            <w:tcBorders>
              <w:top w:val="single" w:sz="4" w:space="0" w:color="auto"/>
              <w:left w:val="single" w:sz="4" w:space="0" w:color="000080"/>
              <w:bottom w:val="single" w:sz="4" w:space="0" w:color="auto"/>
              <w:right w:val="single" w:sz="4" w:space="0" w:color="auto"/>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lastRenderedPageBreak/>
              <w:t>Nombre</w:t>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0D1085" w:rsidRDefault="000D1085" w:rsidP="00D7607B">
            <w:pPr>
              <w:pStyle w:val="Default"/>
              <w:spacing w:after="0" w:line="240" w:lineRule="auto"/>
              <w:jc w:val="both"/>
            </w:pPr>
            <w:r>
              <w:rPr>
                <w:rFonts w:ascii="Arial" w:hAnsi="Arial" w:cs="Arial"/>
                <w:sz w:val="20"/>
                <w:szCs w:val="20"/>
                <w:lang w:val="es-ES_tradnl"/>
              </w:rPr>
              <w:t>Valentina Herrera Calle</w:t>
            </w:r>
          </w:p>
        </w:tc>
      </w:tr>
      <w:tr w:rsidR="000D1085" w:rsidTr="000D1085">
        <w:trPr>
          <w:jc w:val="center"/>
        </w:trPr>
        <w:tc>
          <w:tcPr>
            <w:tcW w:w="2626" w:type="dxa"/>
            <w:tcBorders>
              <w:top w:val="single" w:sz="4" w:space="0" w:color="auto"/>
              <w:left w:val="single" w:sz="4" w:space="0" w:color="auto"/>
              <w:bottom w:val="single" w:sz="4" w:space="0" w:color="auto"/>
              <w:right w:val="single" w:sz="4" w:space="0" w:color="auto"/>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t>Rol</w:t>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0D1085" w:rsidRDefault="000D1085" w:rsidP="00D7607B">
            <w:pPr>
              <w:pStyle w:val="Default"/>
              <w:spacing w:after="0" w:line="240" w:lineRule="auto"/>
              <w:jc w:val="both"/>
            </w:pPr>
            <w:r>
              <w:rPr>
                <w:rFonts w:ascii="Arial" w:hAnsi="Arial" w:cs="Arial"/>
                <w:sz w:val="20"/>
                <w:szCs w:val="20"/>
                <w:lang w:val="es-ES_tradnl"/>
              </w:rPr>
              <w:t>Analista, Diseñadora y Programadora.</w:t>
            </w:r>
          </w:p>
        </w:tc>
      </w:tr>
      <w:tr w:rsidR="000D1085" w:rsidTr="000D1085">
        <w:trPr>
          <w:jc w:val="center"/>
        </w:trPr>
        <w:tc>
          <w:tcPr>
            <w:tcW w:w="2626" w:type="dxa"/>
            <w:tcBorders>
              <w:top w:val="single" w:sz="4" w:space="0" w:color="auto"/>
              <w:left w:val="single" w:sz="4" w:space="0" w:color="auto"/>
              <w:bottom w:val="single" w:sz="4" w:space="0" w:color="auto"/>
              <w:right w:val="single" w:sz="4" w:space="0" w:color="auto"/>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t>Categoría Profesional</w:t>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0D1085" w:rsidRDefault="000D1085" w:rsidP="00D7607B">
            <w:pPr>
              <w:pStyle w:val="Default"/>
              <w:spacing w:after="0" w:line="240" w:lineRule="auto"/>
              <w:jc w:val="both"/>
            </w:pPr>
            <w:r>
              <w:rPr>
                <w:rFonts w:ascii="Arial" w:hAnsi="Arial" w:cs="Arial"/>
                <w:sz w:val="20"/>
                <w:szCs w:val="20"/>
                <w:lang w:val="es-ES_tradnl"/>
              </w:rPr>
              <w:t>Tecnóloga en Análisis y Desarrollo De Sistemas De Información (ADSI).</w:t>
            </w:r>
          </w:p>
        </w:tc>
      </w:tr>
      <w:tr w:rsidR="000D1085" w:rsidTr="000D1085">
        <w:trPr>
          <w:jc w:val="center"/>
        </w:trPr>
        <w:tc>
          <w:tcPr>
            <w:tcW w:w="2626" w:type="dxa"/>
            <w:tcBorders>
              <w:top w:val="single" w:sz="4" w:space="0" w:color="auto"/>
              <w:left w:val="single" w:sz="4" w:space="0" w:color="000080"/>
              <w:bottom w:val="single" w:sz="4" w:space="0" w:color="auto"/>
              <w:right w:val="single" w:sz="4" w:space="0" w:color="auto"/>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t>Responsabilidad</w:t>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0D1085" w:rsidRDefault="000D1085" w:rsidP="00D7607B">
            <w:pPr>
              <w:pStyle w:val="Default"/>
              <w:spacing w:after="0" w:line="240" w:lineRule="auto"/>
            </w:pPr>
            <w:r>
              <w:rPr>
                <w:rFonts w:ascii="Arial" w:hAnsi="Arial" w:cs="Arial"/>
                <w:sz w:val="20"/>
                <w:szCs w:val="20"/>
                <w:lang w:val="es-ES_tradnl"/>
              </w:rPr>
              <w:t>Proyecto en general.</w:t>
            </w:r>
          </w:p>
        </w:tc>
      </w:tr>
      <w:tr w:rsidR="000D1085" w:rsidTr="000D1085">
        <w:trPr>
          <w:jc w:val="center"/>
        </w:trPr>
        <w:tc>
          <w:tcPr>
            <w:tcW w:w="2626" w:type="dxa"/>
            <w:tcBorders>
              <w:top w:val="single" w:sz="4" w:space="0" w:color="auto"/>
              <w:left w:val="single" w:sz="4" w:space="0" w:color="auto"/>
              <w:bottom w:val="single" w:sz="4" w:space="0" w:color="auto"/>
              <w:right w:val="single" w:sz="4" w:space="0" w:color="auto"/>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t>Información de contacto</w:t>
            </w:r>
          </w:p>
        </w:tc>
        <w:tc>
          <w:tcPr>
            <w:tcW w:w="5254" w:type="dxa"/>
            <w:tcBorders>
              <w:top w:val="single" w:sz="4" w:space="0" w:color="auto"/>
              <w:left w:val="single" w:sz="4" w:space="0" w:color="auto"/>
              <w:bottom w:val="single" w:sz="4" w:space="0" w:color="auto"/>
              <w:right w:val="single" w:sz="4" w:space="0" w:color="auto"/>
            </w:tcBorders>
            <w:shd w:val="clear" w:color="auto" w:fill="auto"/>
          </w:tcPr>
          <w:p w:rsidR="000D1085" w:rsidRDefault="000D1085" w:rsidP="00D7607B">
            <w:pPr>
              <w:pStyle w:val="Default"/>
              <w:spacing w:after="0" w:line="240" w:lineRule="auto"/>
              <w:jc w:val="both"/>
            </w:pPr>
            <w:r>
              <w:rPr>
                <w:rFonts w:ascii="Arial" w:hAnsi="Arial" w:cs="Arial"/>
                <w:sz w:val="20"/>
                <w:szCs w:val="20"/>
                <w:lang w:val="es-ES_tradnl"/>
              </w:rPr>
              <w:t>valenherrerac@gmail.com</w:t>
            </w:r>
          </w:p>
        </w:tc>
      </w:tr>
    </w:tbl>
    <w:p w:rsidR="00786DFF" w:rsidRDefault="000D1085" w:rsidP="000D1085">
      <w:pPr>
        <w:tabs>
          <w:tab w:val="left" w:pos="2235"/>
        </w:tabs>
        <w:ind w:firstLine="0"/>
      </w:pPr>
      <w:r>
        <w:tab/>
      </w:r>
    </w:p>
    <w:tbl>
      <w:tblPr>
        <w:tblW w:w="0" w:type="auto"/>
        <w:jc w:val="center"/>
        <w:tblLayout w:type="fixed"/>
        <w:tblCellMar>
          <w:left w:w="10" w:type="dxa"/>
          <w:right w:w="10" w:type="dxa"/>
        </w:tblCellMar>
        <w:tblLook w:val="0000" w:firstRow="0" w:lastRow="0" w:firstColumn="0" w:lastColumn="0" w:noHBand="0" w:noVBand="0"/>
      </w:tblPr>
      <w:tblGrid>
        <w:gridCol w:w="2626"/>
        <w:gridCol w:w="5254"/>
      </w:tblGrid>
      <w:tr w:rsidR="000D1085" w:rsidTr="000D1085">
        <w:trPr>
          <w:jc w:val="center"/>
        </w:trPr>
        <w:tc>
          <w:tcPr>
            <w:tcW w:w="2626" w:type="dxa"/>
            <w:tcBorders>
              <w:top w:val="single" w:sz="4" w:space="0" w:color="000000"/>
              <w:left w:val="single" w:sz="4" w:space="0" w:color="000080"/>
              <w:bottom w:val="single" w:sz="4" w:space="0" w:color="000000"/>
              <w:right w:val="single" w:sz="4" w:space="0" w:color="000000"/>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t>Nombre</w:t>
            </w:r>
          </w:p>
        </w:tc>
        <w:tc>
          <w:tcPr>
            <w:tcW w:w="5254" w:type="dxa"/>
            <w:tcBorders>
              <w:top w:val="single" w:sz="4" w:space="0" w:color="auto"/>
              <w:left w:val="single" w:sz="4" w:space="0" w:color="000000"/>
              <w:bottom w:val="single" w:sz="4" w:space="0" w:color="000000"/>
              <w:right w:val="single" w:sz="4" w:space="0" w:color="000000"/>
            </w:tcBorders>
            <w:shd w:val="clear" w:color="auto" w:fill="auto"/>
          </w:tcPr>
          <w:p w:rsidR="000D1085" w:rsidRDefault="000D1085" w:rsidP="00D7607B">
            <w:pPr>
              <w:pStyle w:val="Default"/>
              <w:spacing w:after="0" w:line="240" w:lineRule="auto"/>
              <w:jc w:val="both"/>
            </w:pPr>
            <w:r>
              <w:rPr>
                <w:rFonts w:ascii="Arial" w:hAnsi="Arial" w:cs="Arial"/>
                <w:sz w:val="20"/>
                <w:szCs w:val="20"/>
                <w:lang w:val="es-ES_tradnl"/>
              </w:rPr>
              <w:t>Juliana Robledo Bedoya</w:t>
            </w:r>
          </w:p>
        </w:tc>
      </w:tr>
      <w:tr w:rsidR="000D1085" w:rsidTr="000D1085">
        <w:trPr>
          <w:jc w:val="center"/>
        </w:trPr>
        <w:tc>
          <w:tcPr>
            <w:tcW w:w="2626" w:type="dxa"/>
            <w:tcBorders>
              <w:top w:val="single" w:sz="4" w:space="0" w:color="000000"/>
              <w:left w:val="single" w:sz="4" w:space="0" w:color="000000"/>
              <w:bottom w:val="single" w:sz="4" w:space="0" w:color="000000"/>
              <w:right w:val="single" w:sz="4" w:space="0" w:color="000000"/>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t>Rol</w:t>
            </w:r>
          </w:p>
        </w:tc>
        <w:tc>
          <w:tcPr>
            <w:tcW w:w="5254" w:type="dxa"/>
            <w:tcBorders>
              <w:top w:val="single" w:sz="4" w:space="0" w:color="000000"/>
              <w:left w:val="single" w:sz="4" w:space="0" w:color="000000"/>
              <w:bottom w:val="single" w:sz="4" w:space="0" w:color="auto"/>
              <w:right w:val="single" w:sz="4" w:space="0" w:color="000000"/>
            </w:tcBorders>
            <w:shd w:val="clear" w:color="auto" w:fill="auto"/>
          </w:tcPr>
          <w:p w:rsidR="000D1085" w:rsidRDefault="000D1085" w:rsidP="00D7607B">
            <w:pPr>
              <w:pStyle w:val="Default"/>
              <w:spacing w:after="0" w:line="240" w:lineRule="auto"/>
              <w:jc w:val="both"/>
            </w:pPr>
            <w:r>
              <w:rPr>
                <w:rFonts w:ascii="Arial" w:hAnsi="Arial" w:cs="Arial"/>
                <w:sz w:val="20"/>
                <w:szCs w:val="20"/>
                <w:lang w:val="es-ES_tradnl"/>
              </w:rPr>
              <w:t>Analista, Diseñadora y Programadora.</w:t>
            </w:r>
          </w:p>
        </w:tc>
      </w:tr>
      <w:tr w:rsidR="000D1085" w:rsidTr="000D1085">
        <w:trPr>
          <w:jc w:val="center"/>
        </w:trPr>
        <w:tc>
          <w:tcPr>
            <w:tcW w:w="2626" w:type="dxa"/>
            <w:tcBorders>
              <w:top w:val="single" w:sz="4" w:space="0" w:color="000000"/>
              <w:left w:val="single" w:sz="4" w:space="0" w:color="000000"/>
              <w:bottom w:val="single" w:sz="4" w:space="0" w:color="000000"/>
              <w:right w:val="single" w:sz="4" w:space="0" w:color="000000"/>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t>Categoría Profesional</w:t>
            </w:r>
          </w:p>
        </w:tc>
        <w:tc>
          <w:tcPr>
            <w:tcW w:w="5254" w:type="dxa"/>
            <w:tcBorders>
              <w:top w:val="single" w:sz="4" w:space="0" w:color="auto"/>
              <w:left w:val="single" w:sz="4" w:space="0" w:color="000000"/>
              <w:bottom w:val="single" w:sz="4" w:space="0" w:color="000000"/>
              <w:right w:val="single" w:sz="4" w:space="0" w:color="000000"/>
            </w:tcBorders>
            <w:shd w:val="clear" w:color="auto" w:fill="auto"/>
          </w:tcPr>
          <w:p w:rsidR="000D1085" w:rsidRDefault="000D1085" w:rsidP="00D7607B">
            <w:pPr>
              <w:pStyle w:val="Default"/>
              <w:spacing w:after="0" w:line="240" w:lineRule="auto"/>
              <w:jc w:val="both"/>
            </w:pPr>
            <w:r>
              <w:rPr>
                <w:rFonts w:ascii="Arial" w:hAnsi="Arial" w:cs="Arial"/>
                <w:sz w:val="20"/>
                <w:szCs w:val="20"/>
                <w:lang w:val="es-ES_tradnl"/>
              </w:rPr>
              <w:t>Tecnóloga en Análisis y Desarrollo De Sistemas De Información (ADSI).</w:t>
            </w:r>
          </w:p>
        </w:tc>
      </w:tr>
      <w:tr w:rsidR="000D1085" w:rsidTr="000D1085">
        <w:trPr>
          <w:jc w:val="center"/>
        </w:trPr>
        <w:tc>
          <w:tcPr>
            <w:tcW w:w="2626" w:type="dxa"/>
            <w:tcBorders>
              <w:top w:val="single" w:sz="4" w:space="0" w:color="000000"/>
              <w:left w:val="single" w:sz="4" w:space="0" w:color="auto"/>
              <w:bottom w:val="single" w:sz="4" w:space="0" w:color="auto"/>
              <w:right w:val="single" w:sz="4" w:space="0" w:color="000000"/>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t>Responsabilidad</w:t>
            </w:r>
          </w:p>
        </w:tc>
        <w:tc>
          <w:tcPr>
            <w:tcW w:w="5254" w:type="dxa"/>
            <w:tcBorders>
              <w:top w:val="single" w:sz="4" w:space="0" w:color="000000"/>
              <w:left w:val="single" w:sz="4" w:space="0" w:color="000000"/>
              <w:bottom w:val="single" w:sz="4" w:space="0" w:color="000000"/>
              <w:right w:val="single" w:sz="4" w:space="0" w:color="000000"/>
            </w:tcBorders>
            <w:shd w:val="clear" w:color="auto" w:fill="auto"/>
          </w:tcPr>
          <w:p w:rsidR="000D1085" w:rsidRDefault="000D1085" w:rsidP="00D7607B">
            <w:pPr>
              <w:pStyle w:val="Default"/>
              <w:spacing w:after="0" w:line="240" w:lineRule="auto"/>
              <w:jc w:val="both"/>
            </w:pPr>
            <w:r>
              <w:rPr>
                <w:rFonts w:ascii="Arial" w:hAnsi="Arial" w:cs="Arial"/>
                <w:sz w:val="20"/>
                <w:szCs w:val="20"/>
                <w:lang w:val="es-ES_tradnl"/>
              </w:rPr>
              <w:t>Proyecto en general.</w:t>
            </w:r>
          </w:p>
        </w:tc>
      </w:tr>
      <w:tr w:rsidR="000D1085" w:rsidTr="000D1085">
        <w:trPr>
          <w:trHeight w:val="70"/>
          <w:jc w:val="center"/>
        </w:trPr>
        <w:tc>
          <w:tcPr>
            <w:tcW w:w="2626" w:type="dxa"/>
            <w:tcBorders>
              <w:top w:val="single" w:sz="4" w:space="0" w:color="auto"/>
              <w:left w:val="single" w:sz="4" w:space="0" w:color="000080"/>
              <w:bottom w:val="single" w:sz="4" w:space="0" w:color="000000"/>
              <w:right w:val="single" w:sz="4" w:space="0" w:color="000000"/>
            </w:tcBorders>
            <w:shd w:val="clear" w:color="auto" w:fill="D9D9D9"/>
          </w:tcPr>
          <w:p w:rsidR="000D1085" w:rsidRDefault="000D1085" w:rsidP="00D7607B">
            <w:pPr>
              <w:pStyle w:val="Default"/>
              <w:spacing w:after="0" w:line="240" w:lineRule="auto"/>
              <w:jc w:val="both"/>
            </w:pPr>
            <w:r>
              <w:rPr>
                <w:rFonts w:ascii="Arial" w:hAnsi="Arial" w:cs="Arial"/>
                <w:b/>
                <w:sz w:val="20"/>
                <w:szCs w:val="20"/>
                <w:lang w:val="es-ES_tradnl"/>
              </w:rPr>
              <w:t>Información de contacto</w:t>
            </w:r>
          </w:p>
        </w:tc>
        <w:tc>
          <w:tcPr>
            <w:tcW w:w="5254" w:type="dxa"/>
            <w:tcBorders>
              <w:top w:val="single" w:sz="4" w:space="0" w:color="000000"/>
              <w:left w:val="single" w:sz="4" w:space="0" w:color="000000"/>
              <w:bottom w:val="single" w:sz="4" w:space="0" w:color="000000"/>
              <w:right w:val="single" w:sz="4" w:space="0" w:color="000000"/>
            </w:tcBorders>
            <w:shd w:val="clear" w:color="auto" w:fill="auto"/>
          </w:tcPr>
          <w:p w:rsidR="000D1085" w:rsidRDefault="000D1085" w:rsidP="00D7607B">
            <w:pPr>
              <w:pStyle w:val="Default"/>
              <w:spacing w:after="0" w:line="240" w:lineRule="auto"/>
              <w:jc w:val="both"/>
            </w:pPr>
            <w:r>
              <w:rPr>
                <w:rFonts w:ascii="Arial" w:hAnsi="Arial" w:cs="Arial"/>
                <w:sz w:val="20"/>
                <w:szCs w:val="20"/>
                <w:lang w:val="es-ES_tradnl"/>
              </w:rPr>
              <w:t>Juliana.robledobedoya@gmail.com</w:t>
            </w:r>
          </w:p>
        </w:tc>
      </w:tr>
    </w:tbl>
    <w:p w:rsidR="000D1085" w:rsidRDefault="000D1085" w:rsidP="000D1085"/>
    <w:p w:rsidR="000D1085" w:rsidRPr="002A26A5" w:rsidRDefault="000D1085" w:rsidP="002A26A5">
      <w:pPr>
        <w:pStyle w:val="Ttulo2"/>
        <w:rPr>
          <w:b/>
        </w:rPr>
      </w:pPr>
      <w:bookmarkStart w:id="14" w:name="_Toc43736337"/>
      <w:bookmarkStart w:id="15" w:name="_Toc43736568"/>
      <w:bookmarkStart w:id="16" w:name="_Toc43747738"/>
      <w:r w:rsidRPr="002A26A5">
        <w:rPr>
          <w:b/>
        </w:rPr>
        <w:t>1.4  Definiciones, acrónimos y abreviaturas</w:t>
      </w:r>
      <w:bookmarkEnd w:id="14"/>
      <w:bookmarkEnd w:id="15"/>
      <w:bookmarkEnd w:id="16"/>
    </w:p>
    <w:tbl>
      <w:tblPr>
        <w:tblW w:w="0" w:type="auto"/>
        <w:tblInd w:w="812" w:type="dxa"/>
        <w:tblLayout w:type="fixed"/>
        <w:tblLook w:val="0000" w:firstRow="0" w:lastRow="0" w:firstColumn="0" w:lastColumn="0" w:noHBand="0" w:noVBand="0"/>
      </w:tblPr>
      <w:tblGrid>
        <w:gridCol w:w="1843"/>
        <w:gridCol w:w="5822"/>
      </w:tblGrid>
      <w:tr w:rsidR="000D1085" w:rsidTr="00D7607B">
        <w:trPr>
          <w:trHeight w:val="313"/>
        </w:trPr>
        <w:tc>
          <w:tcPr>
            <w:tcW w:w="1843" w:type="dxa"/>
            <w:tcBorders>
              <w:top w:val="single" w:sz="4" w:space="0" w:color="808080"/>
              <w:left w:val="single" w:sz="4" w:space="0" w:color="808080"/>
              <w:bottom w:val="single" w:sz="4" w:space="0" w:color="808080"/>
            </w:tcBorders>
            <w:shd w:val="clear" w:color="auto" w:fill="E6E6E6"/>
          </w:tcPr>
          <w:p w:rsidR="000D1085" w:rsidRDefault="000D1085" w:rsidP="00D7607B">
            <w:pPr>
              <w:widowControl w:val="0"/>
              <w:jc w:val="center"/>
            </w:pPr>
            <w:r>
              <w:rPr>
                <w:rFonts w:cs="Arial"/>
                <w:b/>
                <w:lang w:val="es-ES_tradnl" w:eastAsia="es-CO"/>
              </w:rPr>
              <w:t>Nombre</w:t>
            </w:r>
          </w:p>
        </w:tc>
        <w:tc>
          <w:tcPr>
            <w:tcW w:w="5822" w:type="dxa"/>
            <w:tcBorders>
              <w:top w:val="single" w:sz="4" w:space="0" w:color="808080"/>
              <w:left w:val="single" w:sz="4" w:space="0" w:color="808080"/>
              <w:bottom w:val="single" w:sz="4" w:space="0" w:color="808080"/>
              <w:right w:val="single" w:sz="4" w:space="0" w:color="808080"/>
            </w:tcBorders>
            <w:shd w:val="clear" w:color="auto" w:fill="E6E6E6"/>
          </w:tcPr>
          <w:p w:rsidR="000D1085" w:rsidRDefault="000D1085" w:rsidP="00D7607B">
            <w:pPr>
              <w:widowControl w:val="0"/>
              <w:jc w:val="center"/>
            </w:pPr>
            <w:r>
              <w:rPr>
                <w:rFonts w:cs="Arial"/>
                <w:b/>
                <w:lang w:val="es-ES_tradnl" w:eastAsia="es-CO"/>
              </w:rPr>
              <w:t>Descripción</w:t>
            </w:r>
          </w:p>
        </w:tc>
      </w:tr>
      <w:tr w:rsidR="000D1085" w:rsidTr="00D7607B">
        <w:trPr>
          <w:trHeight w:val="217"/>
        </w:trPr>
        <w:tc>
          <w:tcPr>
            <w:tcW w:w="1843" w:type="dxa"/>
            <w:tcBorders>
              <w:top w:val="single" w:sz="4" w:space="0" w:color="808080"/>
              <w:left w:val="single" w:sz="4" w:space="0" w:color="808080"/>
              <w:bottom w:val="single" w:sz="4" w:space="0" w:color="808080"/>
            </w:tcBorders>
            <w:shd w:val="clear" w:color="auto" w:fill="auto"/>
            <w:vAlign w:val="center"/>
          </w:tcPr>
          <w:p w:rsidR="000D1085" w:rsidRDefault="000D1085" w:rsidP="00D7607B">
            <w:pPr>
              <w:widowControl w:val="0"/>
              <w:jc w:val="center"/>
            </w:pPr>
            <w:r>
              <w:rPr>
                <w:rFonts w:cs="Arial"/>
                <w:b/>
                <w:lang w:val="es-ES_tradnl" w:eastAsia="es-CO"/>
              </w:rPr>
              <w:t>RF</w:t>
            </w:r>
          </w:p>
        </w:tc>
        <w:tc>
          <w:tcPr>
            <w:tcW w:w="5822" w:type="dxa"/>
            <w:tcBorders>
              <w:top w:val="single" w:sz="4" w:space="0" w:color="808080"/>
              <w:left w:val="single" w:sz="4" w:space="0" w:color="808080"/>
              <w:bottom w:val="single" w:sz="4" w:space="0" w:color="808080"/>
              <w:right w:val="single" w:sz="4" w:space="0" w:color="808080"/>
            </w:tcBorders>
            <w:shd w:val="clear" w:color="auto" w:fill="auto"/>
            <w:vAlign w:val="center"/>
          </w:tcPr>
          <w:p w:rsidR="000D1085" w:rsidRDefault="000D1085" w:rsidP="00D7607B">
            <w:pPr>
              <w:widowControl w:val="0"/>
            </w:pPr>
            <w:r>
              <w:rPr>
                <w:rFonts w:cs="Arial"/>
                <w:lang w:val="es-ES_tradnl" w:eastAsia="es-CO"/>
              </w:rPr>
              <w:t>Requerimientos funcionales de la plataforma.</w:t>
            </w:r>
          </w:p>
        </w:tc>
      </w:tr>
      <w:tr w:rsidR="000D1085" w:rsidTr="00D7607B">
        <w:trPr>
          <w:trHeight w:val="249"/>
        </w:trPr>
        <w:tc>
          <w:tcPr>
            <w:tcW w:w="1843" w:type="dxa"/>
            <w:tcBorders>
              <w:top w:val="single" w:sz="4" w:space="0" w:color="808080"/>
              <w:left w:val="single" w:sz="4" w:space="0" w:color="808080"/>
              <w:bottom w:val="single" w:sz="4" w:space="0" w:color="808080"/>
            </w:tcBorders>
            <w:shd w:val="clear" w:color="auto" w:fill="auto"/>
            <w:vAlign w:val="center"/>
          </w:tcPr>
          <w:p w:rsidR="000D1085" w:rsidRDefault="000D1085" w:rsidP="00D7607B">
            <w:pPr>
              <w:widowControl w:val="0"/>
              <w:jc w:val="center"/>
            </w:pPr>
            <w:r>
              <w:rPr>
                <w:rFonts w:cs="Arial"/>
                <w:b/>
                <w:lang w:val="es-ES_tradnl" w:eastAsia="es-CO"/>
              </w:rPr>
              <w:t>RNF</w:t>
            </w:r>
          </w:p>
        </w:tc>
        <w:tc>
          <w:tcPr>
            <w:tcW w:w="5822" w:type="dxa"/>
            <w:tcBorders>
              <w:top w:val="single" w:sz="4" w:space="0" w:color="808080"/>
              <w:left w:val="single" w:sz="4" w:space="0" w:color="808080"/>
              <w:bottom w:val="single" w:sz="4" w:space="0" w:color="808080"/>
              <w:right w:val="single" w:sz="4" w:space="0" w:color="808080"/>
            </w:tcBorders>
            <w:shd w:val="clear" w:color="auto" w:fill="auto"/>
            <w:vAlign w:val="center"/>
          </w:tcPr>
          <w:p w:rsidR="000D1085" w:rsidRDefault="000D1085" w:rsidP="00D7607B">
            <w:pPr>
              <w:widowControl w:val="0"/>
            </w:pPr>
            <w:r>
              <w:rPr>
                <w:rFonts w:cs="Arial"/>
                <w:lang w:val="es-ES_tradnl" w:eastAsia="es-CO"/>
              </w:rPr>
              <w:t>Requerimientos no funcionales de la plataforma</w:t>
            </w:r>
          </w:p>
        </w:tc>
      </w:tr>
      <w:tr w:rsidR="000D1085" w:rsidTr="00D7607B">
        <w:trPr>
          <w:trHeight w:val="249"/>
        </w:trPr>
        <w:tc>
          <w:tcPr>
            <w:tcW w:w="1843" w:type="dxa"/>
            <w:tcBorders>
              <w:top w:val="single" w:sz="4" w:space="0" w:color="808080"/>
              <w:left w:val="single" w:sz="4" w:space="0" w:color="808080"/>
              <w:bottom w:val="single" w:sz="4" w:space="0" w:color="808080"/>
            </w:tcBorders>
            <w:shd w:val="clear" w:color="auto" w:fill="auto"/>
            <w:vAlign w:val="center"/>
          </w:tcPr>
          <w:p w:rsidR="000D1085" w:rsidRDefault="000D1085" w:rsidP="00D7607B">
            <w:pPr>
              <w:widowControl w:val="0"/>
              <w:jc w:val="center"/>
            </w:pPr>
            <w:r>
              <w:rPr>
                <w:rFonts w:cs="Arial"/>
                <w:b/>
                <w:lang w:val="es-ES_tradnl" w:eastAsia="es-CO"/>
              </w:rPr>
              <w:t>ERS</w:t>
            </w:r>
          </w:p>
        </w:tc>
        <w:tc>
          <w:tcPr>
            <w:tcW w:w="5822" w:type="dxa"/>
            <w:tcBorders>
              <w:top w:val="single" w:sz="4" w:space="0" w:color="808080"/>
              <w:left w:val="single" w:sz="4" w:space="0" w:color="808080"/>
              <w:bottom w:val="single" w:sz="4" w:space="0" w:color="808080"/>
              <w:right w:val="single" w:sz="4" w:space="0" w:color="808080"/>
            </w:tcBorders>
            <w:shd w:val="clear" w:color="auto" w:fill="auto"/>
            <w:vAlign w:val="center"/>
          </w:tcPr>
          <w:p w:rsidR="000D1085" w:rsidRDefault="000D1085" w:rsidP="00D7607B">
            <w:pPr>
              <w:widowControl w:val="0"/>
            </w:pPr>
            <w:r>
              <w:rPr>
                <w:rFonts w:cs="Arial"/>
                <w:szCs w:val="20"/>
                <w:lang w:val="es-ES_tradnl" w:eastAsia="es-VE"/>
              </w:rPr>
              <w:t>Especificación de Requisitos Software.</w:t>
            </w:r>
          </w:p>
        </w:tc>
      </w:tr>
      <w:tr w:rsidR="000D1085" w:rsidTr="00D7607B">
        <w:trPr>
          <w:trHeight w:val="249"/>
        </w:trPr>
        <w:tc>
          <w:tcPr>
            <w:tcW w:w="1843" w:type="dxa"/>
            <w:tcBorders>
              <w:top w:val="single" w:sz="4" w:space="0" w:color="808080"/>
              <w:left w:val="single" w:sz="4" w:space="0" w:color="808080"/>
              <w:bottom w:val="single" w:sz="4" w:space="0" w:color="808080"/>
            </w:tcBorders>
            <w:shd w:val="clear" w:color="auto" w:fill="auto"/>
            <w:vAlign w:val="center"/>
          </w:tcPr>
          <w:p w:rsidR="000D1085" w:rsidRDefault="000D1085" w:rsidP="00D7607B">
            <w:pPr>
              <w:widowControl w:val="0"/>
              <w:jc w:val="center"/>
            </w:pPr>
            <w:r>
              <w:rPr>
                <w:rFonts w:cs="Arial"/>
                <w:b/>
                <w:lang w:val="es-ES_tradnl" w:eastAsia="es-CO"/>
              </w:rPr>
              <w:t>Usuario</w:t>
            </w:r>
          </w:p>
        </w:tc>
        <w:tc>
          <w:tcPr>
            <w:tcW w:w="5822" w:type="dxa"/>
            <w:tcBorders>
              <w:top w:val="single" w:sz="4" w:space="0" w:color="808080"/>
              <w:left w:val="single" w:sz="4" w:space="0" w:color="808080"/>
              <w:bottom w:val="single" w:sz="4" w:space="0" w:color="808080"/>
              <w:right w:val="single" w:sz="4" w:space="0" w:color="808080"/>
            </w:tcBorders>
            <w:shd w:val="clear" w:color="auto" w:fill="auto"/>
            <w:vAlign w:val="center"/>
          </w:tcPr>
          <w:p w:rsidR="000D1085" w:rsidRDefault="000D1085" w:rsidP="00D7607B">
            <w:pPr>
              <w:widowControl w:val="0"/>
            </w:pPr>
            <w:r>
              <w:rPr>
                <w:rFonts w:cs="Arial"/>
                <w:lang w:val="es-ES_tradnl" w:eastAsia="es-CO"/>
              </w:rPr>
              <w:t xml:space="preserve">Persona que </w:t>
            </w:r>
            <w:r w:rsidR="002A26A5">
              <w:rPr>
                <w:rFonts w:cs="Arial"/>
                <w:lang w:val="es-ES_tradnl" w:eastAsia="es-CO"/>
              </w:rPr>
              <w:t>utilizara</w:t>
            </w:r>
            <w:r>
              <w:rPr>
                <w:rFonts w:cs="Arial"/>
                <w:lang w:val="es-ES_tradnl" w:eastAsia="es-CO"/>
              </w:rPr>
              <w:t xml:space="preserve"> la plataforma.</w:t>
            </w:r>
          </w:p>
        </w:tc>
      </w:tr>
    </w:tbl>
    <w:p w:rsidR="00CE114C" w:rsidRDefault="00CE114C" w:rsidP="000D1085">
      <w:pPr>
        <w:tabs>
          <w:tab w:val="left" w:pos="5295"/>
        </w:tabs>
        <w:ind w:firstLine="0"/>
      </w:pPr>
    </w:p>
    <w:p w:rsidR="000D1085" w:rsidRPr="002A26A5" w:rsidRDefault="000D1085" w:rsidP="002A26A5">
      <w:pPr>
        <w:pStyle w:val="Ttulo2"/>
        <w:rPr>
          <w:b/>
        </w:rPr>
      </w:pPr>
      <w:bookmarkStart w:id="17" w:name="_Toc43736338"/>
      <w:bookmarkStart w:id="18" w:name="_Toc43736569"/>
      <w:bookmarkStart w:id="19" w:name="_Toc43747739"/>
      <w:r w:rsidRPr="002A26A5">
        <w:rPr>
          <w:b/>
        </w:rPr>
        <w:t>1.5  Referencias</w:t>
      </w:r>
      <w:bookmarkEnd w:id="17"/>
      <w:bookmarkEnd w:id="18"/>
      <w:bookmarkEnd w:id="19"/>
    </w:p>
    <w:tbl>
      <w:tblPr>
        <w:tblW w:w="0" w:type="auto"/>
        <w:tblInd w:w="791" w:type="dxa"/>
        <w:tblLayout w:type="fixed"/>
        <w:tblCellMar>
          <w:left w:w="70" w:type="dxa"/>
          <w:right w:w="70" w:type="dxa"/>
        </w:tblCellMar>
        <w:tblLook w:val="0000" w:firstRow="0" w:lastRow="0" w:firstColumn="0" w:lastColumn="0" w:noHBand="0" w:noVBand="0"/>
      </w:tblPr>
      <w:tblGrid>
        <w:gridCol w:w="2244"/>
        <w:gridCol w:w="5561"/>
      </w:tblGrid>
      <w:tr w:rsidR="000D1085" w:rsidTr="000D1085">
        <w:trPr>
          <w:cantSplit/>
          <w:trHeight w:val="353"/>
        </w:trPr>
        <w:tc>
          <w:tcPr>
            <w:tcW w:w="2244" w:type="dxa"/>
            <w:tcBorders>
              <w:top w:val="single" w:sz="4" w:space="0" w:color="292929"/>
              <w:left w:val="single" w:sz="4" w:space="0" w:color="292929"/>
              <w:bottom w:val="double" w:sz="6" w:space="0" w:color="000000"/>
            </w:tcBorders>
            <w:shd w:val="clear" w:color="auto" w:fill="EAEAEA"/>
            <w:vAlign w:val="bottom"/>
          </w:tcPr>
          <w:p w:rsidR="000D1085" w:rsidRDefault="000D1085" w:rsidP="000D1085">
            <w:pPr>
              <w:pStyle w:val="Sinespaciado"/>
            </w:pPr>
            <w:r>
              <w:t>Referencia</w:t>
            </w:r>
          </w:p>
        </w:tc>
        <w:tc>
          <w:tcPr>
            <w:tcW w:w="5561" w:type="dxa"/>
            <w:tcBorders>
              <w:top w:val="single" w:sz="4" w:space="0" w:color="292929"/>
              <w:left w:val="single" w:sz="4" w:space="0" w:color="000000"/>
              <w:bottom w:val="double" w:sz="6" w:space="0" w:color="000000"/>
              <w:right w:val="single" w:sz="4" w:space="0" w:color="000000"/>
            </w:tcBorders>
            <w:shd w:val="clear" w:color="auto" w:fill="EAEAEA"/>
            <w:vAlign w:val="bottom"/>
          </w:tcPr>
          <w:p w:rsidR="000D1085" w:rsidRDefault="000D1085" w:rsidP="000D1085">
            <w:pPr>
              <w:pStyle w:val="Sinespaciado"/>
            </w:pPr>
            <w:r>
              <w:t>Titulo</w:t>
            </w:r>
          </w:p>
        </w:tc>
      </w:tr>
      <w:tr w:rsidR="000D1085" w:rsidTr="00D7607B">
        <w:tblPrEx>
          <w:tblCellMar>
            <w:top w:w="17" w:type="dxa"/>
            <w:left w:w="40" w:type="dxa"/>
            <w:right w:w="40" w:type="dxa"/>
          </w:tblCellMar>
        </w:tblPrEx>
        <w:trPr>
          <w:cantSplit/>
        </w:trPr>
        <w:tc>
          <w:tcPr>
            <w:tcW w:w="2244" w:type="dxa"/>
            <w:tcBorders>
              <w:top w:val="double" w:sz="6" w:space="0" w:color="000000"/>
              <w:left w:val="single" w:sz="4" w:space="0" w:color="292929"/>
              <w:bottom w:val="single" w:sz="4" w:space="0" w:color="292929"/>
            </w:tcBorders>
            <w:shd w:val="clear" w:color="auto" w:fill="auto"/>
          </w:tcPr>
          <w:p w:rsidR="000D1085" w:rsidRDefault="000D1085" w:rsidP="00D7607B">
            <w:pPr>
              <w:pStyle w:val="Normalindentado2"/>
              <w:ind w:left="0"/>
            </w:pPr>
            <w:r>
              <w:t>IEEE</w:t>
            </w:r>
          </w:p>
        </w:tc>
        <w:tc>
          <w:tcPr>
            <w:tcW w:w="5561" w:type="dxa"/>
            <w:tcBorders>
              <w:top w:val="double" w:sz="6" w:space="0" w:color="000000"/>
              <w:left w:val="single" w:sz="4" w:space="0" w:color="000000"/>
              <w:bottom w:val="single" w:sz="4" w:space="0" w:color="292929"/>
              <w:right w:val="single" w:sz="4" w:space="0" w:color="000000"/>
            </w:tcBorders>
            <w:shd w:val="clear" w:color="auto" w:fill="auto"/>
          </w:tcPr>
          <w:p w:rsidR="000D1085" w:rsidRDefault="000D1085" w:rsidP="00D7607B">
            <w:pPr>
              <w:pStyle w:val="Normalindentado2"/>
              <w:ind w:left="0"/>
            </w:pPr>
            <w:r>
              <w:t>Standard IEEE 830-1998</w:t>
            </w:r>
          </w:p>
        </w:tc>
      </w:tr>
    </w:tbl>
    <w:p w:rsidR="000D1085" w:rsidRDefault="000D1085" w:rsidP="000D1085">
      <w:pPr>
        <w:tabs>
          <w:tab w:val="left" w:pos="5295"/>
        </w:tabs>
        <w:ind w:firstLine="0"/>
      </w:pPr>
    </w:p>
    <w:p w:rsidR="002A26A5" w:rsidRDefault="002A26A5" w:rsidP="000D1085">
      <w:pPr>
        <w:tabs>
          <w:tab w:val="left" w:pos="5295"/>
        </w:tabs>
        <w:ind w:firstLine="0"/>
      </w:pPr>
    </w:p>
    <w:p w:rsidR="002A26A5" w:rsidRDefault="002A26A5" w:rsidP="000D1085">
      <w:pPr>
        <w:tabs>
          <w:tab w:val="left" w:pos="5295"/>
        </w:tabs>
        <w:ind w:firstLine="0"/>
      </w:pPr>
    </w:p>
    <w:p w:rsidR="002A26A5" w:rsidRPr="002A26A5" w:rsidRDefault="002A26A5" w:rsidP="002A26A5">
      <w:pPr>
        <w:pStyle w:val="Ttulo2"/>
        <w:rPr>
          <w:b/>
        </w:rPr>
      </w:pPr>
      <w:bookmarkStart w:id="20" w:name="_Toc43736339"/>
      <w:bookmarkStart w:id="21" w:name="_Toc43736570"/>
      <w:bookmarkStart w:id="22" w:name="_Toc43747740"/>
      <w:r w:rsidRPr="002A26A5">
        <w:rPr>
          <w:b/>
        </w:rPr>
        <w:lastRenderedPageBreak/>
        <w:t>1.6  Resumen</w:t>
      </w:r>
      <w:bookmarkEnd w:id="20"/>
      <w:bookmarkEnd w:id="21"/>
      <w:bookmarkEnd w:id="22"/>
    </w:p>
    <w:p w:rsidR="002A26A5" w:rsidRDefault="002A26A5" w:rsidP="002A26A5">
      <w:r>
        <w:t>Este documento contendrá una descripción detallada de la plataforma registro ágil.</w:t>
      </w:r>
    </w:p>
    <w:p w:rsidR="002A26A5" w:rsidRDefault="002A26A5" w:rsidP="002A26A5">
      <w:r>
        <w:t xml:space="preserve">En primer lugar se mostrará cuál es la perspectiva del proyecto, restricciones y funcionalidades, además, las características que deben tener los usuarios que van a interactuar con la plataforma. </w:t>
      </w:r>
    </w:p>
    <w:p w:rsidR="002A26A5" w:rsidRDefault="002A26A5" w:rsidP="002A26A5">
      <w:r>
        <w:t>En segundo lugar de dará a conocer cuáles son los requerimientos funcionales, no funcionales y otros requisitos que  se requiere, con esto evidenciar cuáles son las dependencias del sistema, así mismo, se enseñan los casos de uso, diagrama de flujo y de actividades, con la finalidad de mostrar cómo se desarrollará la plataforma.</w:t>
      </w:r>
    </w:p>
    <w:p w:rsidR="002A26A5" w:rsidRDefault="002A26A5" w:rsidP="002A26A5"/>
    <w:p w:rsidR="002A26A5" w:rsidRDefault="002A26A5" w:rsidP="002A26A5"/>
    <w:p w:rsidR="002A26A5" w:rsidRDefault="002A26A5" w:rsidP="002A26A5"/>
    <w:p w:rsidR="002A26A5" w:rsidRDefault="002A26A5" w:rsidP="002A26A5"/>
    <w:p w:rsidR="002A26A5" w:rsidRDefault="002A26A5" w:rsidP="002A26A5"/>
    <w:p w:rsidR="002A26A5" w:rsidRDefault="002A26A5" w:rsidP="002A26A5"/>
    <w:p w:rsidR="002A26A5" w:rsidRDefault="002A26A5" w:rsidP="002A26A5"/>
    <w:p w:rsidR="002A26A5" w:rsidRDefault="002A26A5" w:rsidP="002A26A5"/>
    <w:p w:rsidR="002A26A5" w:rsidRDefault="002A26A5" w:rsidP="002A26A5">
      <w:pPr>
        <w:pStyle w:val="Ttulo1"/>
      </w:pPr>
      <w:bookmarkStart w:id="23" w:name="_Toc43736340"/>
      <w:bookmarkStart w:id="24" w:name="_Toc43736571"/>
      <w:bookmarkStart w:id="25" w:name="_Toc43747741"/>
      <w:r>
        <w:lastRenderedPageBreak/>
        <w:t>Descripción general</w:t>
      </w:r>
      <w:bookmarkEnd w:id="23"/>
      <w:bookmarkEnd w:id="24"/>
      <w:bookmarkEnd w:id="25"/>
    </w:p>
    <w:p w:rsidR="002A26A5" w:rsidRPr="002A26A5" w:rsidRDefault="002A26A5" w:rsidP="002A26A5">
      <w:pPr>
        <w:pStyle w:val="Ttulo2"/>
        <w:rPr>
          <w:b/>
        </w:rPr>
      </w:pPr>
      <w:bookmarkStart w:id="26" w:name="__RefHeading___Toc33411067"/>
      <w:bookmarkStart w:id="27" w:name="_Toc43736341"/>
      <w:bookmarkStart w:id="28" w:name="_Toc43736572"/>
      <w:bookmarkStart w:id="29" w:name="_Toc43747742"/>
      <w:bookmarkEnd w:id="26"/>
      <w:r w:rsidRPr="002A26A5">
        <w:rPr>
          <w:b/>
        </w:rPr>
        <w:t>2.1  Perspectiva del producto</w:t>
      </w:r>
      <w:bookmarkEnd w:id="27"/>
      <w:bookmarkEnd w:id="28"/>
      <w:bookmarkEnd w:id="29"/>
    </w:p>
    <w:p w:rsidR="002A26A5" w:rsidRDefault="002A26A5" w:rsidP="002A26A5">
      <w:r>
        <w:t>Registro Ágil será una plataforma que permita el registro virtual de los elementos que serán ingresados a una institución Sena, desde cualquier lugar y dispositivo que tenga internet, de este modo, al entrar al complejo solo deba ser verificado y confirmado por el vigilante; lo cual permitirá una mejor administración de los elementos que son ingresados y salen del complejo</w:t>
      </w:r>
    </w:p>
    <w:p w:rsidR="002A26A5" w:rsidRPr="002A26A5" w:rsidRDefault="002A26A5" w:rsidP="002A26A5">
      <w:pPr>
        <w:pStyle w:val="Ttulo2"/>
        <w:rPr>
          <w:b/>
        </w:rPr>
      </w:pPr>
      <w:bookmarkStart w:id="30" w:name="_Toc43736342"/>
      <w:bookmarkStart w:id="31" w:name="_Toc43736573"/>
      <w:bookmarkStart w:id="32" w:name="_Toc43747743"/>
      <w:r w:rsidRPr="002A26A5">
        <w:rPr>
          <w:b/>
        </w:rPr>
        <w:t>2.2  Funcionalidad del producto</w:t>
      </w:r>
      <w:bookmarkEnd w:id="30"/>
      <w:bookmarkEnd w:id="31"/>
      <w:bookmarkEnd w:id="32"/>
    </w:p>
    <w:p w:rsidR="002A26A5" w:rsidRDefault="002A26A5" w:rsidP="002A26A5">
      <w:r>
        <w:t>El usuario podrá ingresar a la plataforma desde cualquier lugar y dispositivo que tenga internet, registrarse e iniciar sesión, registrarse e iniciar sesión, registrar los elementos que van a ingresar al complejo, editar la información de su perfil y editar información o eliminar los elementos que ha registrado; el usuario también deberá pasar el código de barras de su carnet por un lector de código de barras al ingresar al complejo.</w:t>
      </w:r>
    </w:p>
    <w:p w:rsidR="002A26A5" w:rsidRDefault="002A26A5" w:rsidP="002A26A5">
      <w:r>
        <w:t xml:space="preserve">El supervisor de los vigilantes podrá ingresar a la plataforma registrarse e iniciar sesión, registrar los elementos que va a ingresar al complejo, editar la información de su perfil y editar información o eliminar los elementos que ha registrado. Este también deberá registrar los vigilantes desde su perfil y podrá activar o desactivar según sea el caso, así mismo, tendrá acceso a una nube que contiene el historial de los elementos que ingresan y salen. </w:t>
      </w:r>
    </w:p>
    <w:p w:rsidR="002A26A5" w:rsidRDefault="002A26A5" w:rsidP="002A26A5">
      <w:r>
        <w:t xml:space="preserve">Los vigilantes podrán iniciar sesión (la primera vez que inicie sesión en la plataforma debe cambiar la contraseña de su perfil), registrar los elementos que va a ingresar al complejo, editar la información de su perfil y editar información o eliminar los elementos que ha registrado. Este también cumplirá con la función de realizar una verificación, es decir, que cuando se pase el </w:t>
      </w:r>
      <w:r>
        <w:lastRenderedPageBreak/>
        <w:t>código de barras del carnet por el lector de código de barras podrá visualizar los elementos que el usuario tiene registrados en la plataforma y dará una confirmación (ingreso-salió) a dichos elementos, así mismo, registrar a los visitantes que no tengan conocimiento del sistema.</w:t>
      </w:r>
    </w:p>
    <w:p w:rsidR="002A26A5" w:rsidRPr="002A26A5" w:rsidRDefault="002A26A5" w:rsidP="002A26A5">
      <w:pPr>
        <w:pStyle w:val="Ttulo2"/>
        <w:rPr>
          <w:b/>
        </w:rPr>
      </w:pPr>
      <w:bookmarkStart w:id="33" w:name="_Toc43736343"/>
      <w:bookmarkStart w:id="34" w:name="_Toc43736574"/>
      <w:bookmarkStart w:id="35" w:name="_Toc43747744"/>
      <w:r w:rsidRPr="002A26A5">
        <w:rPr>
          <w:b/>
        </w:rPr>
        <w:t>2.3  Características de los usuarios</w:t>
      </w:r>
      <w:bookmarkEnd w:id="33"/>
      <w:bookmarkEnd w:id="34"/>
      <w:bookmarkEnd w:id="35"/>
    </w:p>
    <w:tbl>
      <w:tblPr>
        <w:tblW w:w="7971" w:type="dxa"/>
        <w:tblInd w:w="768" w:type="dxa"/>
        <w:tblLayout w:type="fixed"/>
        <w:tblCellMar>
          <w:left w:w="70" w:type="dxa"/>
          <w:right w:w="70" w:type="dxa"/>
        </w:tblCellMar>
        <w:tblLook w:val="0000" w:firstRow="0" w:lastRow="0" w:firstColumn="0" w:lastColumn="0" w:noHBand="0" w:noVBand="0"/>
      </w:tblPr>
      <w:tblGrid>
        <w:gridCol w:w="2517"/>
        <w:gridCol w:w="5454"/>
      </w:tblGrid>
      <w:tr w:rsidR="002A26A5" w:rsidRPr="002A26A5" w:rsidTr="00D7607B">
        <w:tc>
          <w:tcPr>
            <w:tcW w:w="2517" w:type="dxa"/>
            <w:tcBorders>
              <w:top w:val="single" w:sz="4" w:space="0" w:color="000000"/>
              <w:left w:val="single" w:sz="4" w:space="0" w:color="000000"/>
              <w:bottom w:val="single" w:sz="4" w:space="0" w:color="000000"/>
            </w:tcBorders>
            <w:shd w:val="clear" w:color="auto" w:fill="EAEAEA"/>
            <w:vAlign w:val="bottom"/>
          </w:tcPr>
          <w:p w:rsidR="002A26A5" w:rsidRPr="002A26A5" w:rsidRDefault="002A26A5" w:rsidP="00D7607B">
            <w:pPr>
              <w:pStyle w:val="Normalindentado2"/>
              <w:ind w:left="0"/>
              <w:rPr>
                <w:sz w:val="22"/>
                <w:szCs w:val="22"/>
              </w:rPr>
            </w:pPr>
            <w:r w:rsidRPr="002A26A5">
              <w:rPr>
                <w:sz w:val="22"/>
                <w:szCs w:val="22"/>
              </w:rPr>
              <w:t>Tipo de usuario</w:t>
            </w:r>
          </w:p>
        </w:tc>
        <w:tc>
          <w:tcPr>
            <w:tcW w:w="5454" w:type="dxa"/>
            <w:tcBorders>
              <w:top w:val="single" w:sz="4" w:space="0" w:color="000000"/>
              <w:left w:val="double" w:sz="6" w:space="0" w:color="000000"/>
              <w:bottom w:val="single" w:sz="4" w:space="0" w:color="000000"/>
              <w:right w:val="single" w:sz="4" w:space="0" w:color="000000"/>
            </w:tcBorders>
            <w:shd w:val="clear" w:color="auto" w:fill="auto"/>
            <w:vAlign w:val="bottom"/>
          </w:tcPr>
          <w:p w:rsidR="002A26A5" w:rsidRPr="002A26A5" w:rsidRDefault="002A26A5" w:rsidP="00D7607B">
            <w:pPr>
              <w:pStyle w:val="Normalindentado2"/>
              <w:ind w:left="0"/>
              <w:rPr>
                <w:sz w:val="22"/>
                <w:szCs w:val="22"/>
              </w:rPr>
            </w:pPr>
            <w:r w:rsidRPr="002A26A5">
              <w:rPr>
                <w:sz w:val="22"/>
                <w:szCs w:val="22"/>
              </w:rPr>
              <w:t>supervisor</w:t>
            </w:r>
          </w:p>
        </w:tc>
      </w:tr>
      <w:tr w:rsidR="002A26A5" w:rsidRPr="002A26A5" w:rsidTr="00D7607B">
        <w:tc>
          <w:tcPr>
            <w:tcW w:w="2517" w:type="dxa"/>
            <w:tcBorders>
              <w:top w:val="single" w:sz="4" w:space="0" w:color="000000"/>
              <w:left w:val="single" w:sz="4" w:space="0" w:color="000000"/>
              <w:bottom w:val="single" w:sz="4" w:space="0" w:color="000000"/>
            </w:tcBorders>
            <w:shd w:val="clear" w:color="auto" w:fill="EAEAEA"/>
          </w:tcPr>
          <w:p w:rsidR="002A26A5" w:rsidRPr="002A26A5" w:rsidRDefault="002A26A5" w:rsidP="00D7607B">
            <w:pPr>
              <w:pStyle w:val="Normalindentado2"/>
              <w:ind w:left="0"/>
              <w:rPr>
                <w:sz w:val="22"/>
                <w:szCs w:val="22"/>
              </w:rPr>
            </w:pPr>
            <w:r w:rsidRPr="002A26A5">
              <w:rPr>
                <w:sz w:val="22"/>
                <w:szCs w:val="22"/>
              </w:rPr>
              <w:t>Formación</w:t>
            </w:r>
          </w:p>
        </w:tc>
        <w:tc>
          <w:tcPr>
            <w:tcW w:w="5454" w:type="dxa"/>
            <w:tcBorders>
              <w:top w:val="single" w:sz="4" w:space="0" w:color="000000"/>
              <w:left w:val="double" w:sz="6" w:space="0" w:color="000000"/>
              <w:bottom w:val="single" w:sz="4" w:space="0" w:color="000000"/>
              <w:right w:val="single" w:sz="4" w:space="0" w:color="000000"/>
            </w:tcBorders>
            <w:shd w:val="clear" w:color="auto" w:fill="auto"/>
          </w:tcPr>
          <w:p w:rsidR="002A26A5" w:rsidRPr="002A26A5" w:rsidRDefault="002A26A5" w:rsidP="00D7607B">
            <w:pPr>
              <w:pStyle w:val="Normalindentado2"/>
              <w:ind w:left="0"/>
              <w:rPr>
                <w:sz w:val="22"/>
                <w:szCs w:val="22"/>
              </w:rPr>
            </w:pPr>
            <w:r w:rsidRPr="002A26A5">
              <w:rPr>
                <w:sz w:val="22"/>
                <w:szCs w:val="22"/>
              </w:rPr>
              <w:t>No aplica</w:t>
            </w:r>
          </w:p>
        </w:tc>
      </w:tr>
      <w:tr w:rsidR="002A26A5" w:rsidRPr="002A26A5" w:rsidTr="00D7607B">
        <w:tc>
          <w:tcPr>
            <w:tcW w:w="2517" w:type="dxa"/>
            <w:tcBorders>
              <w:top w:val="single" w:sz="4" w:space="0" w:color="000000"/>
              <w:left w:val="single" w:sz="4" w:space="0" w:color="000000"/>
              <w:bottom w:val="single" w:sz="4" w:space="0" w:color="000000"/>
            </w:tcBorders>
            <w:shd w:val="clear" w:color="auto" w:fill="EAEAEA"/>
          </w:tcPr>
          <w:p w:rsidR="002A26A5" w:rsidRPr="002A26A5" w:rsidRDefault="002A26A5" w:rsidP="00D7607B">
            <w:pPr>
              <w:pStyle w:val="Normalindentado2"/>
              <w:ind w:left="0"/>
              <w:rPr>
                <w:sz w:val="22"/>
                <w:szCs w:val="22"/>
              </w:rPr>
            </w:pPr>
            <w:r w:rsidRPr="002A26A5">
              <w:rPr>
                <w:sz w:val="22"/>
                <w:szCs w:val="22"/>
              </w:rPr>
              <w:t>Actividades</w:t>
            </w:r>
          </w:p>
        </w:tc>
        <w:tc>
          <w:tcPr>
            <w:tcW w:w="5454" w:type="dxa"/>
            <w:tcBorders>
              <w:top w:val="single" w:sz="4" w:space="0" w:color="000000"/>
              <w:left w:val="double" w:sz="6" w:space="0" w:color="000000"/>
              <w:bottom w:val="single" w:sz="4" w:space="0" w:color="000000"/>
              <w:right w:val="single" w:sz="4" w:space="0" w:color="000000"/>
            </w:tcBorders>
            <w:shd w:val="clear" w:color="auto" w:fill="auto"/>
          </w:tcPr>
          <w:p w:rsidR="002A26A5" w:rsidRPr="002A26A5" w:rsidRDefault="002A26A5" w:rsidP="00D7607B">
            <w:pPr>
              <w:pStyle w:val="Normalindentado2"/>
              <w:ind w:left="0"/>
              <w:rPr>
                <w:sz w:val="22"/>
                <w:szCs w:val="22"/>
              </w:rPr>
            </w:pPr>
            <w:r w:rsidRPr="002A26A5">
              <w:rPr>
                <w:sz w:val="22"/>
                <w:szCs w:val="22"/>
              </w:rPr>
              <w:t>Registrar los elementos que va a ingresar al complejo, editar la información y eliminar los elementos que ha registrado; registrar a los vigilantes en la plataforma.</w:t>
            </w:r>
          </w:p>
        </w:tc>
      </w:tr>
    </w:tbl>
    <w:p w:rsidR="002A26A5" w:rsidRPr="002A26A5" w:rsidRDefault="002A26A5" w:rsidP="002A26A5">
      <w:pPr>
        <w:pStyle w:val="guiazul"/>
        <w:ind w:left="708"/>
        <w:rPr>
          <w:sz w:val="22"/>
          <w:szCs w:val="22"/>
        </w:rPr>
      </w:pPr>
    </w:p>
    <w:tbl>
      <w:tblPr>
        <w:tblW w:w="0" w:type="auto"/>
        <w:tblInd w:w="768" w:type="dxa"/>
        <w:tblLayout w:type="fixed"/>
        <w:tblCellMar>
          <w:left w:w="70" w:type="dxa"/>
          <w:right w:w="70" w:type="dxa"/>
        </w:tblCellMar>
        <w:tblLook w:val="0000" w:firstRow="0" w:lastRow="0" w:firstColumn="0" w:lastColumn="0" w:noHBand="0" w:noVBand="0"/>
      </w:tblPr>
      <w:tblGrid>
        <w:gridCol w:w="2517"/>
        <w:gridCol w:w="5454"/>
      </w:tblGrid>
      <w:tr w:rsidR="002A26A5" w:rsidRPr="002A26A5" w:rsidTr="00D7607B">
        <w:tc>
          <w:tcPr>
            <w:tcW w:w="2517" w:type="dxa"/>
            <w:tcBorders>
              <w:top w:val="single" w:sz="4" w:space="0" w:color="000000"/>
              <w:left w:val="single" w:sz="4" w:space="0" w:color="000000"/>
              <w:bottom w:val="single" w:sz="4" w:space="0" w:color="000000"/>
            </w:tcBorders>
            <w:shd w:val="clear" w:color="auto" w:fill="EAEAEA"/>
            <w:vAlign w:val="bottom"/>
          </w:tcPr>
          <w:p w:rsidR="002A26A5" w:rsidRPr="002A26A5" w:rsidRDefault="002A26A5" w:rsidP="00D7607B">
            <w:pPr>
              <w:pStyle w:val="Normalindentado2"/>
              <w:ind w:left="0"/>
              <w:rPr>
                <w:sz w:val="22"/>
                <w:szCs w:val="22"/>
              </w:rPr>
            </w:pPr>
            <w:r w:rsidRPr="002A26A5">
              <w:rPr>
                <w:sz w:val="22"/>
                <w:szCs w:val="22"/>
              </w:rPr>
              <w:t>Tipo de usuario</w:t>
            </w:r>
          </w:p>
        </w:tc>
        <w:tc>
          <w:tcPr>
            <w:tcW w:w="5454" w:type="dxa"/>
            <w:tcBorders>
              <w:top w:val="single" w:sz="4" w:space="0" w:color="000000"/>
              <w:left w:val="double" w:sz="6" w:space="0" w:color="000000"/>
              <w:bottom w:val="single" w:sz="4" w:space="0" w:color="000000"/>
              <w:right w:val="single" w:sz="4" w:space="0" w:color="000000"/>
            </w:tcBorders>
            <w:shd w:val="clear" w:color="auto" w:fill="auto"/>
            <w:vAlign w:val="bottom"/>
          </w:tcPr>
          <w:p w:rsidR="002A26A5" w:rsidRPr="002A26A5" w:rsidRDefault="002A26A5" w:rsidP="00D7607B">
            <w:pPr>
              <w:pStyle w:val="Normalindentado2"/>
              <w:ind w:left="0"/>
              <w:rPr>
                <w:sz w:val="22"/>
                <w:szCs w:val="22"/>
              </w:rPr>
            </w:pPr>
            <w:r w:rsidRPr="002A26A5">
              <w:rPr>
                <w:sz w:val="22"/>
                <w:szCs w:val="22"/>
              </w:rPr>
              <w:t>vigilante</w:t>
            </w:r>
          </w:p>
        </w:tc>
      </w:tr>
      <w:tr w:rsidR="002A26A5" w:rsidRPr="002A26A5" w:rsidTr="00D7607B">
        <w:tc>
          <w:tcPr>
            <w:tcW w:w="2517" w:type="dxa"/>
            <w:tcBorders>
              <w:top w:val="single" w:sz="4" w:space="0" w:color="000000"/>
              <w:left w:val="single" w:sz="4" w:space="0" w:color="000000"/>
              <w:bottom w:val="single" w:sz="4" w:space="0" w:color="000000"/>
            </w:tcBorders>
            <w:shd w:val="clear" w:color="auto" w:fill="EAEAEA"/>
          </w:tcPr>
          <w:p w:rsidR="002A26A5" w:rsidRPr="002A26A5" w:rsidRDefault="002A26A5" w:rsidP="00D7607B">
            <w:pPr>
              <w:pStyle w:val="Normalindentado2"/>
              <w:ind w:left="0"/>
              <w:rPr>
                <w:sz w:val="22"/>
                <w:szCs w:val="22"/>
              </w:rPr>
            </w:pPr>
            <w:r w:rsidRPr="002A26A5">
              <w:rPr>
                <w:sz w:val="22"/>
                <w:szCs w:val="22"/>
              </w:rPr>
              <w:t>Formación</w:t>
            </w:r>
          </w:p>
        </w:tc>
        <w:tc>
          <w:tcPr>
            <w:tcW w:w="5454" w:type="dxa"/>
            <w:tcBorders>
              <w:top w:val="single" w:sz="4" w:space="0" w:color="000000"/>
              <w:left w:val="double" w:sz="6" w:space="0" w:color="000000"/>
              <w:bottom w:val="single" w:sz="4" w:space="0" w:color="000000"/>
              <w:right w:val="single" w:sz="4" w:space="0" w:color="000000"/>
            </w:tcBorders>
            <w:shd w:val="clear" w:color="auto" w:fill="auto"/>
          </w:tcPr>
          <w:p w:rsidR="002A26A5" w:rsidRPr="002A26A5" w:rsidRDefault="002A26A5" w:rsidP="00D7607B">
            <w:pPr>
              <w:pStyle w:val="Normalindentado2"/>
              <w:ind w:left="0"/>
              <w:rPr>
                <w:sz w:val="22"/>
                <w:szCs w:val="22"/>
              </w:rPr>
            </w:pPr>
            <w:r w:rsidRPr="002A26A5">
              <w:rPr>
                <w:sz w:val="22"/>
                <w:szCs w:val="22"/>
              </w:rPr>
              <w:t>No aplica</w:t>
            </w:r>
          </w:p>
        </w:tc>
      </w:tr>
      <w:tr w:rsidR="002A26A5" w:rsidRPr="002A26A5" w:rsidTr="00D7607B">
        <w:tc>
          <w:tcPr>
            <w:tcW w:w="2517" w:type="dxa"/>
            <w:tcBorders>
              <w:top w:val="single" w:sz="4" w:space="0" w:color="000000"/>
              <w:left w:val="single" w:sz="4" w:space="0" w:color="000000"/>
              <w:bottom w:val="single" w:sz="4" w:space="0" w:color="000000"/>
            </w:tcBorders>
            <w:shd w:val="clear" w:color="auto" w:fill="EAEAEA"/>
          </w:tcPr>
          <w:p w:rsidR="002A26A5" w:rsidRPr="002A26A5" w:rsidRDefault="002A26A5" w:rsidP="00D7607B">
            <w:pPr>
              <w:pStyle w:val="Normalindentado2"/>
              <w:ind w:left="0"/>
              <w:rPr>
                <w:sz w:val="22"/>
                <w:szCs w:val="22"/>
              </w:rPr>
            </w:pPr>
            <w:r w:rsidRPr="002A26A5">
              <w:rPr>
                <w:sz w:val="22"/>
                <w:szCs w:val="22"/>
              </w:rPr>
              <w:t>Actividades</w:t>
            </w:r>
          </w:p>
        </w:tc>
        <w:tc>
          <w:tcPr>
            <w:tcW w:w="5454" w:type="dxa"/>
            <w:tcBorders>
              <w:top w:val="single" w:sz="4" w:space="0" w:color="000000"/>
              <w:left w:val="double" w:sz="6" w:space="0" w:color="000000"/>
              <w:bottom w:val="single" w:sz="4" w:space="0" w:color="000000"/>
              <w:right w:val="single" w:sz="4" w:space="0" w:color="000000"/>
            </w:tcBorders>
            <w:shd w:val="clear" w:color="auto" w:fill="auto"/>
          </w:tcPr>
          <w:p w:rsidR="002A26A5" w:rsidRPr="002A26A5" w:rsidRDefault="002A26A5" w:rsidP="00D7607B">
            <w:pPr>
              <w:pStyle w:val="Normalindentado2"/>
              <w:ind w:left="0"/>
              <w:rPr>
                <w:sz w:val="22"/>
                <w:szCs w:val="22"/>
              </w:rPr>
            </w:pPr>
            <w:r w:rsidRPr="002A26A5">
              <w:rPr>
                <w:sz w:val="22"/>
                <w:szCs w:val="22"/>
              </w:rPr>
              <w:t>Registrar los elementos que va a ingresar al complejo, editar la información y eliminar los elementos que ha registrado; confirmar los elementos que el usuario ingresa al complejo.</w:t>
            </w:r>
          </w:p>
        </w:tc>
      </w:tr>
    </w:tbl>
    <w:p w:rsidR="002A26A5" w:rsidRPr="002A26A5" w:rsidRDefault="002A26A5" w:rsidP="002A26A5">
      <w:pPr>
        <w:pStyle w:val="guiazul"/>
        <w:ind w:left="708"/>
        <w:rPr>
          <w:sz w:val="22"/>
          <w:szCs w:val="22"/>
        </w:rPr>
      </w:pPr>
    </w:p>
    <w:tbl>
      <w:tblPr>
        <w:tblW w:w="0" w:type="auto"/>
        <w:tblInd w:w="768" w:type="dxa"/>
        <w:tblLayout w:type="fixed"/>
        <w:tblCellMar>
          <w:left w:w="70" w:type="dxa"/>
          <w:right w:w="70" w:type="dxa"/>
        </w:tblCellMar>
        <w:tblLook w:val="0000" w:firstRow="0" w:lastRow="0" w:firstColumn="0" w:lastColumn="0" w:noHBand="0" w:noVBand="0"/>
      </w:tblPr>
      <w:tblGrid>
        <w:gridCol w:w="2517"/>
        <w:gridCol w:w="5454"/>
      </w:tblGrid>
      <w:tr w:rsidR="002A26A5" w:rsidRPr="002A26A5" w:rsidTr="00D7607B">
        <w:tc>
          <w:tcPr>
            <w:tcW w:w="2517" w:type="dxa"/>
            <w:tcBorders>
              <w:top w:val="single" w:sz="4" w:space="0" w:color="000000"/>
              <w:left w:val="single" w:sz="4" w:space="0" w:color="000000"/>
              <w:bottom w:val="single" w:sz="4" w:space="0" w:color="000000"/>
            </w:tcBorders>
            <w:shd w:val="clear" w:color="auto" w:fill="EAEAEA"/>
            <w:vAlign w:val="bottom"/>
          </w:tcPr>
          <w:p w:rsidR="002A26A5" w:rsidRPr="002A26A5" w:rsidRDefault="002A26A5" w:rsidP="00D7607B">
            <w:pPr>
              <w:pStyle w:val="Normalindentado2"/>
              <w:ind w:left="0"/>
              <w:rPr>
                <w:sz w:val="22"/>
                <w:szCs w:val="22"/>
              </w:rPr>
            </w:pPr>
            <w:r w:rsidRPr="002A26A5">
              <w:rPr>
                <w:sz w:val="22"/>
                <w:szCs w:val="22"/>
              </w:rPr>
              <w:t>Tipo de usuario</w:t>
            </w:r>
          </w:p>
        </w:tc>
        <w:tc>
          <w:tcPr>
            <w:tcW w:w="5454" w:type="dxa"/>
            <w:tcBorders>
              <w:top w:val="single" w:sz="4" w:space="0" w:color="000000"/>
              <w:left w:val="double" w:sz="6" w:space="0" w:color="000000"/>
              <w:bottom w:val="single" w:sz="4" w:space="0" w:color="000000"/>
              <w:right w:val="single" w:sz="4" w:space="0" w:color="000000"/>
            </w:tcBorders>
            <w:shd w:val="clear" w:color="auto" w:fill="auto"/>
            <w:vAlign w:val="bottom"/>
          </w:tcPr>
          <w:p w:rsidR="002A26A5" w:rsidRPr="002A26A5" w:rsidRDefault="002A26A5" w:rsidP="00D7607B">
            <w:pPr>
              <w:pStyle w:val="Normalindentado2"/>
              <w:ind w:left="0"/>
              <w:rPr>
                <w:sz w:val="22"/>
                <w:szCs w:val="22"/>
              </w:rPr>
            </w:pPr>
            <w:r w:rsidRPr="002A26A5">
              <w:rPr>
                <w:sz w:val="22"/>
                <w:szCs w:val="22"/>
              </w:rPr>
              <w:t>Usuario (aprendiz, instructor, ente administrativo)</w:t>
            </w:r>
          </w:p>
        </w:tc>
      </w:tr>
      <w:tr w:rsidR="002A26A5" w:rsidRPr="002A26A5" w:rsidTr="00D7607B">
        <w:tc>
          <w:tcPr>
            <w:tcW w:w="2517" w:type="dxa"/>
            <w:tcBorders>
              <w:top w:val="single" w:sz="4" w:space="0" w:color="000000"/>
              <w:left w:val="single" w:sz="4" w:space="0" w:color="000000"/>
              <w:bottom w:val="single" w:sz="4" w:space="0" w:color="000000"/>
            </w:tcBorders>
            <w:shd w:val="clear" w:color="auto" w:fill="EAEAEA"/>
          </w:tcPr>
          <w:p w:rsidR="002A26A5" w:rsidRPr="002A26A5" w:rsidRDefault="002A26A5" w:rsidP="00D7607B">
            <w:pPr>
              <w:pStyle w:val="Normalindentado2"/>
              <w:ind w:left="0"/>
              <w:rPr>
                <w:sz w:val="22"/>
                <w:szCs w:val="22"/>
              </w:rPr>
            </w:pPr>
            <w:r w:rsidRPr="002A26A5">
              <w:rPr>
                <w:sz w:val="22"/>
                <w:szCs w:val="22"/>
              </w:rPr>
              <w:t>Formación</w:t>
            </w:r>
          </w:p>
        </w:tc>
        <w:tc>
          <w:tcPr>
            <w:tcW w:w="5454" w:type="dxa"/>
            <w:tcBorders>
              <w:top w:val="single" w:sz="4" w:space="0" w:color="000000"/>
              <w:left w:val="double" w:sz="6" w:space="0" w:color="000000"/>
              <w:bottom w:val="single" w:sz="4" w:space="0" w:color="000000"/>
              <w:right w:val="single" w:sz="4" w:space="0" w:color="000000"/>
            </w:tcBorders>
            <w:shd w:val="clear" w:color="auto" w:fill="auto"/>
          </w:tcPr>
          <w:p w:rsidR="002A26A5" w:rsidRPr="002A26A5" w:rsidRDefault="002A26A5" w:rsidP="00D7607B">
            <w:pPr>
              <w:pStyle w:val="Normalindentado2"/>
              <w:ind w:left="0"/>
              <w:rPr>
                <w:sz w:val="22"/>
                <w:szCs w:val="22"/>
              </w:rPr>
            </w:pPr>
            <w:r w:rsidRPr="002A26A5">
              <w:rPr>
                <w:sz w:val="22"/>
                <w:szCs w:val="22"/>
              </w:rPr>
              <w:t>No aplica</w:t>
            </w:r>
          </w:p>
        </w:tc>
      </w:tr>
      <w:tr w:rsidR="002A26A5" w:rsidRPr="002A26A5" w:rsidTr="00D7607B">
        <w:tc>
          <w:tcPr>
            <w:tcW w:w="2517" w:type="dxa"/>
            <w:tcBorders>
              <w:top w:val="single" w:sz="4" w:space="0" w:color="000000"/>
              <w:left w:val="single" w:sz="4" w:space="0" w:color="000000"/>
              <w:bottom w:val="single" w:sz="4" w:space="0" w:color="000000"/>
            </w:tcBorders>
            <w:shd w:val="clear" w:color="auto" w:fill="EAEAEA"/>
          </w:tcPr>
          <w:p w:rsidR="002A26A5" w:rsidRPr="002A26A5" w:rsidRDefault="002A26A5" w:rsidP="00D7607B">
            <w:pPr>
              <w:pStyle w:val="Normalindentado2"/>
              <w:ind w:left="0"/>
              <w:rPr>
                <w:sz w:val="22"/>
                <w:szCs w:val="22"/>
              </w:rPr>
            </w:pPr>
            <w:r w:rsidRPr="002A26A5">
              <w:rPr>
                <w:sz w:val="22"/>
                <w:szCs w:val="22"/>
              </w:rPr>
              <w:t>Actividades</w:t>
            </w:r>
          </w:p>
        </w:tc>
        <w:tc>
          <w:tcPr>
            <w:tcW w:w="5454" w:type="dxa"/>
            <w:tcBorders>
              <w:top w:val="single" w:sz="4" w:space="0" w:color="000000"/>
              <w:left w:val="double" w:sz="6" w:space="0" w:color="000000"/>
              <w:bottom w:val="single" w:sz="4" w:space="0" w:color="000000"/>
              <w:right w:val="single" w:sz="4" w:space="0" w:color="000000"/>
            </w:tcBorders>
            <w:shd w:val="clear" w:color="auto" w:fill="auto"/>
          </w:tcPr>
          <w:p w:rsidR="002A26A5" w:rsidRPr="002A26A5" w:rsidRDefault="002A26A5" w:rsidP="00D7607B">
            <w:pPr>
              <w:pStyle w:val="Normalindentado2"/>
              <w:ind w:left="0"/>
              <w:rPr>
                <w:sz w:val="22"/>
                <w:szCs w:val="22"/>
              </w:rPr>
            </w:pPr>
            <w:r w:rsidRPr="002A26A5">
              <w:rPr>
                <w:sz w:val="22"/>
                <w:szCs w:val="22"/>
              </w:rPr>
              <w:t xml:space="preserve">Registrar los elementos que va a ingresar al complejo, editar la información y eliminar los elementos que </w:t>
            </w:r>
            <w:proofErr w:type="spellStart"/>
            <w:proofErr w:type="gramStart"/>
            <w:r w:rsidRPr="002A26A5">
              <w:rPr>
                <w:sz w:val="22"/>
                <w:szCs w:val="22"/>
              </w:rPr>
              <w:t>a</w:t>
            </w:r>
            <w:proofErr w:type="spellEnd"/>
            <w:proofErr w:type="gramEnd"/>
            <w:r w:rsidRPr="002A26A5">
              <w:rPr>
                <w:sz w:val="22"/>
                <w:szCs w:val="22"/>
              </w:rPr>
              <w:t xml:space="preserve"> registrado.</w:t>
            </w:r>
          </w:p>
        </w:tc>
      </w:tr>
    </w:tbl>
    <w:p w:rsidR="002A26A5" w:rsidRDefault="002A26A5" w:rsidP="002A26A5">
      <w:pPr>
        <w:pStyle w:val="Ttulo2"/>
      </w:pPr>
      <w:bookmarkStart w:id="36" w:name="_Toc43736344"/>
      <w:bookmarkStart w:id="37" w:name="_Toc43736575"/>
    </w:p>
    <w:p w:rsidR="002A26A5" w:rsidRPr="002A26A5" w:rsidRDefault="002A26A5" w:rsidP="002A26A5">
      <w:pPr>
        <w:pStyle w:val="Ttulo2"/>
        <w:rPr>
          <w:b/>
        </w:rPr>
      </w:pPr>
      <w:bookmarkStart w:id="38" w:name="_Toc43747745"/>
      <w:r w:rsidRPr="002A26A5">
        <w:rPr>
          <w:b/>
        </w:rPr>
        <w:t>2.4  Restricciones</w:t>
      </w:r>
      <w:bookmarkEnd w:id="36"/>
      <w:bookmarkEnd w:id="37"/>
      <w:bookmarkEnd w:id="38"/>
    </w:p>
    <w:p w:rsidR="002A26A5" w:rsidRDefault="002A26A5" w:rsidP="002A26A5">
      <w:pPr>
        <w:pStyle w:val="Prrafodelista"/>
        <w:numPr>
          <w:ilvl w:val="0"/>
          <w:numId w:val="6"/>
        </w:numPr>
      </w:pPr>
      <w:r>
        <w:t>Interfaz para ser usa con internet.</w:t>
      </w:r>
    </w:p>
    <w:p w:rsidR="002A26A5" w:rsidRDefault="002A26A5" w:rsidP="002A26A5">
      <w:pPr>
        <w:pStyle w:val="Prrafodelista"/>
        <w:numPr>
          <w:ilvl w:val="0"/>
          <w:numId w:val="6"/>
        </w:numPr>
      </w:pPr>
      <w:r>
        <w:t>Lenguajes  y tecnologías en uso: JavaScript, HTML, PHP.</w:t>
      </w:r>
    </w:p>
    <w:p w:rsidR="002A26A5" w:rsidRDefault="002A26A5" w:rsidP="002A26A5">
      <w:pPr>
        <w:pStyle w:val="Prrafodelista"/>
        <w:numPr>
          <w:ilvl w:val="0"/>
          <w:numId w:val="6"/>
        </w:numPr>
      </w:pPr>
      <w:r>
        <w:t>El sistema deberá tener un diseño e implementación sencilla, independiente de la plataforma o del lenguaje de programación.</w:t>
      </w:r>
    </w:p>
    <w:p w:rsidR="002A26A5" w:rsidRPr="002A26A5" w:rsidRDefault="002A26A5" w:rsidP="002A26A5">
      <w:pPr>
        <w:pStyle w:val="Ttulo2"/>
        <w:rPr>
          <w:b/>
        </w:rPr>
      </w:pPr>
      <w:bookmarkStart w:id="39" w:name="_Toc43736345"/>
      <w:bookmarkStart w:id="40" w:name="_Toc43736576"/>
      <w:bookmarkStart w:id="41" w:name="_Toc43747746"/>
      <w:r w:rsidRPr="002A26A5">
        <w:rPr>
          <w:b/>
        </w:rPr>
        <w:t>2.5  Suposiciones y dependencias</w:t>
      </w:r>
      <w:bookmarkEnd w:id="39"/>
      <w:bookmarkEnd w:id="40"/>
      <w:bookmarkEnd w:id="41"/>
    </w:p>
    <w:p w:rsidR="002A26A5" w:rsidRDefault="002A26A5" w:rsidP="002A26A5">
      <w:pPr>
        <w:pStyle w:val="Prrafodelista"/>
        <w:numPr>
          <w:ilvl w:val="0"/>
          <w:numId w:val="7"/>
        </w:numPr>
      </w:pPr>
      <w:r>
        <w:t>Se asume que los requisitos aquí descritos son estables.</w:t>
      </w:r>
    </w:p>
    <w:p w:rsidR="002A26A5" w:rsidRDefault="002A26A5" w:rsidP="002A26A5">
      <w:pPr>
        <w:pStyle w:val="Prrafodelista"/>
        <w:numPr>
          <w:ilvl w:val="0"/>
          <w:numId w:val="7"/>
        </w:numPr>
      </w:pPr>
      <w:r>
        <w:lastRenderedPageBreak/>
        <w:t>Los equipos en los que se  vaya a ejecutar el sistema deben cumplir los requisitos antes indicados para garantizar una ejecución correcta de la misma.</w:t>
      </w:r>
    </w:p>
    <w:p w:rsidR="002A26A5" w:rsidRPr="002A26A5" w:rsidRDefault="002A26A5" w:rsidP="002A26A5">
      <w:pPr>
        <w:pStyle w:val="Ttulo2"/>
        <w:rPr>
          <w:b/>
        </w:rPr>
      </w:pPr>
      <w:bookmarkStart w:id="42" w:name="__RefHeading___Toc33411072"/>
      <w:bookmarkStart w:id="43" w:name="_Toc43736346"/>
      <w:bookmarkStart w:id="44" w:name="_Toc43736577"/>
      <w:bookmarkStart w:id="45" w:name="_Toc43747747"/>
      <w:bookmarkEnd w:id="42"/>
      <w:r w:rsidRPr="002A26A5">
        <w:rPr>
          <w:b/>
        </w:rPr>
        <w:t xml:space="preserve">2.6 </w:t>
      </w:r>
      <w:r>
        <w:rPr>
          <w:b/>
        </w:rPr>
        <w:t xml:space="preserve"> </w:t>
      </w:r>
      <w:r w:rsidRPr="002A26A5">
        <w:rPr>
          <w:b/>
        </w:rPr>
        <w:t>Evolución previsible del sistema</w:t>
      </w:r>
      <w:bookmarkEnd w:id="43"/>
      <w:bookmarkEnd w:id="44"/>
      <w:bookmarkEnd w:id="45"/>
    </w:p>
    <w:p w:rsidR="002A26A5" w:rsidRDefault="002A26A5" w:rsidP="002A26A5">
      <w:pPr>
        <w:pStyle w:val="Prrafodelista"/>
        <w:numPr>
          <w:ilvl w:val="0"/>
          <w:numId w:val="8"/>
        </w:numPr>
      </w:pPr>
      <w:r>
        <w:t>Implementar el sistema en varias sedes del Sena.</w:t>
      </w:r>
    </w:p>
    <w:p w:rsidR="002A26A5" w:rsidRDefault="002A26A5" w:rsidP="002A26A5">
      <w:pPr>
        <w:pStyle w:val="Prrafodelista"/>
        <w:numPr>
          <w:ilvl w:val="0"/>
          <w:numId w:val="8"/>
        </w:numPr>
      </w:pPr>
      <w:r>
        <w:t>Que el historial se pueda descargar  y se implemente los elementos que se han perdido en el complejo.</w:t>
      </w: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Prrafodelista"/>
        <w:ind w:left="1004" w:firstLine="0"/>
      </w:pPr>
    </w:p>
    <w:p w:rsidR="002A26A5" w:rsidRDefault="002A26A5" w:rsidP="002A26A5">
      <w:pPr>
        <w:pStyle w:val="Ttulo1"/>
      </w:pPr>
      <w:bookmarkStart w:id="46" w:name="_Toc43736347"/>
      <w:bookmarkStart w:id="47" w:name="_Toc43736578"/>
      <w:bookmarkStart w:id="48" w:name="_Toc43747748"/>
      <w:r>
        <w:lastRenderedPageBreak/>
        <w:t>Requisitos específicos</w:t>
      </w:r>
      <w:bookmarkEnd w:id="46"/>
      <w:bookmarkEnd w:id="47"/>
      <w:bookmarkEnd w:id="48"/>
    </w:p>
    <w:tbl>
      <w:tblPr>
        <w:tblpPr w:leftFromText="141" w:rightFromText="141" w:vertAnchor="text" w:horzAnchor="margin" w:tblpY="601"/>
        <w:tblW w:w="0" w:type="auto"/>
        <w:tblLayout w:type="fixed"/>
        <w:tblLook w:val="0000" w:firstRow="0" w:lastRow="0" w:firstColumn="0" w:lastColumn="0" w:noHBand="0" w:noVBand="0"/>
      </w:tblPr>
      <w:tblGrid>
        <w:gridCol w:w="2160"/>
        <w:gridCol w:w="6628"/>
      </w:tblGrid>
      <w:tr w:rsidR="00AB31D0" w:rsidTr="00AB31D0">
        <w:trPr>
          <w:trHeight w:val="414"/>
        </w:trPr>
        <w:tc>
          <w:tcPr>
            <w:tcW w:w="2160"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bookmarkStart w:id="49" w:name="_Toc43736579"/>
            <w:r>
              <w:rPr>
                <w:lang w:val="es-ES_tradnl"/>
              </w:rPr>
              <w:t>Identificación del requerimiento:</w:t>
            </w:r>
          </w:p>
        </w:tc>
        <w:tc>
          <w:tcPr>
            <w:tcW w:w="6628"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RF01</w:t>
            </w:r>
          </w:p>
        </w:tc>
      </w:tr>
      <w:tr w:rsidR="00AB31D0" w:rsidTr="00AB31D0">
        <w:trPr>
          <w:trHeight w:val="427"/>
        </w:trPr>
        <w:tc>
          <w:tcPr>
            <w:tcW w:w="2160"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Nombre del Requerimiento:</w:t>
            </w:r>
          </w:p>
        </w:tc>
        <w:tc>
          <w:tcPr>
            <w:tcW w:w="6628"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Registro de Usuario.</w:t>
            </w:r>
          </w:p>
        </w:tc>
      </w:tr>
      <w:tr w:rsidR="00AB31D0" w:rsidTr="00AB31D0">
        <w:trPr>
          <w:trHeight w:val="842"/>
        </w:trPr>
        <w:tc>
          <w:tcPr>
            <w:tcW w:w="2160"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Características:</w:t>
            </w:r>
          </w:p>
        </w:tc>
        <w:tc>
          <w:tcPr>
            <w:tcW w:w="6628"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Los usuarios deberán registrarse ingresando los datos necesarios (nombres, apellidos, tipo de documento, numero de documento, correo, foto, contraseña, confirmar contraseña) para poder ingresar a la plataforma.</w:t>
            </w:r>
          </w:p>
        </w:tc>
      </w:tr>
      <w:tr w:rsidR="00AB31D0" w:rsidTr="00AB31D0">
        <w:trPr>
          <w:trHeight w:val="490"/>
        </w:trPr>
        <w:tc>
          <w:tcPr>
            <w:tcW w:w="8788"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Prioridad del requerimiento:</w:t>
            </w:r>
            <w:r>
              <w:t xml:space="preserve">  </w:t>
            </w:r>
            <w:r>
              <w:rPr>
                <w:lang w:val="es-ES_tradnl" w:eastAsia="es-CO"/>
              </w:rPr>
              <w:t>Alta</w:t>
            </w:r>
          </w:p>
        </w:tc>
      </w:tr>
    </w:tbl>
    <w:p w:rsidR="002A26A5" w:rsidRPr="00AB31D0" w:rsidRDefault="00AB31D0" w:rsidP="00AB31D0">
      <w:pPr>
        <w:pStyle w:val="Ttulo2"/>
        <w:rPr>
          <w:b/>
        </w:rPr>
      </w:pPr>
      <w:bookmarkStart w:id="50" w:name="_Toc43747749"/>
      <w:r w:rsidRPr="00AB31D0">
        <w:rPr>
          <w:b/>
        </w:rPr>
        <w:t xml:space="preserve">3.1  </w:t>
      </w:r>
      <w:r w:rsidR="002A26A5" w:rsidRPr="00AB31D0">
        <w:rPr>
          <w:b/>
        </w:rPr>
        <w:t>Requerimientos funcionales</w:t>
      </w:r>
      <w:bookmarkEnd w:id="49"/>
      <w:bookmarkEnd w:id="50"/>
    </w:p>
    <w:p w:rsidR="002A26A5" w:rsidRDefault="002A26A5" w:rsidP="00AB31D0">
      <w:pPr>
        <w:pStyle w:val="Sinespaciado"/>
      </w:pPr>
    </w:p>
    <w:p w:rsidR="002A26A5" w:rsidRDefault="002A26A5" w:rsidP="00AB31D0">
      <w:pPr>
        <w:pStyle w:val="Sinespaciado"/>
      </w:pPr>
    </w:p>
    <w:p w:rsidR="002A26A5" w:rsidRDefault="002A26A5" w:rsidP="00AB31D0">
      <w:pPr>
        <w:pStyle w:val="Sinespaciado"/>
      </w:pPr>
    </w:p>
    <w:p w:rsidR="00AB31D0" w:rsidRDefault="00AB31D0" w:rsidP="00AB31D0">
      <w:pPr>
        <w:pStyle w:val="Sinespaciado"/>
      </w:pPr>
    </w:p>
    <w:p w:rsidR="00AB31D0" w:rsidRDefault="00AB31D0" w:rsidP="00AB31D0">
      <w:pPr>
        <w:pStyle w:val="Sinespaciado"/>
      </w:pPr>
    </w:p>
    <w:p w:rsidR="00AB31D0" w:rsidRDefault="00AB31D0" w:rsidP="00AB31D0">
      <w:pPr>
        <w:pStyle w:val="Sinespaciado"/>
      </w:pPr>
    </w:p>
    <w:p w:rsidR="00AB31D0" w:rsidRDefault="00AB31D0" w:rsidP="00AB31D0">
      <w:pPr>
        <w:pStyle w:val="Sinespaciado"/>
      </w:pPr>
    </w:p>
    <w:p w:rsidR="00AB31D0" w:rsidRDefault="00AB31D0" w:rsidP="00AB31D0">
      <w:pPr>
        <w:pStyle w:val="Sinespaciado"/>
      </w:pPr>
    </w:p>
    <w:p w:rsidR="00AB31D0" w:rsidRDefault="00AB31D0" w:rsidP="00AB31D0">
      <w:pPr>
        <w:pStyle w:val="Sinespaciado"/>
      </w:pPr>
    </w:p>
    <w:p w:rsidR="002A26A5" w:rsidRDefault="00AB31D0" w:rsidP="00AB31D0">
      <w:pPr>
        <w:pStyle w:val="Sinespaciado"/>
      </w:pPr>
      <w:r>
        <w:t xml:space="preserve"> </w:t>
      </w:r>
    </w:p>
    <w:tbl>
      <w:tblPr>
        <w:tblW w:w="0" w:type="auto"/>
        <w:tblInd w:w="-5" w:type="dxa"/>
        <w:tblLayout w:type="fixed"/>
        <w:tblLook w:val="0000" w:firstRow="0" w:lastRow="0" w:firstColumn="0" w:lastColumn="0" w:noHBand="0" w:noVBand="0"/>
      </w:tblPr>
      <w:tblGrid>
        <w:gridCol w:w="2127"/>
        <w:gridCol w:w="6662"/>
      </w:tblGrid>
      <w:tr w:rsidR="00AB31D0" w:rsidTr="00AB31D0">
        <w:trPr>
          <w:trHeight w:val="514"/>
        </w:trPr>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RF02</w:t>
            </w:r>
          </w:p>
        </w:tc>
      </w:tr>
      <w:tr w:rsidR="00AB31D0" w:rsidTr="00AB31D0">
        <w:trPr>
          <w:trHeight w:val="521"/>
        </w:trPr>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Registro de los vigilantes</w:t>
            </w:r>
          </w:p>
        </w:tc>
      </w:tr>
      <w:tr w:rsidR="00AB31D0" w:rsidTr="00AB31D0">
        <w:trPr>
          <w:trHeight w:val="1072"/>
        </w:trPr>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Los vigilantes serán registrados por los supervisores desde su perfil ingresando los datos necesarios (nombres, apellidos, correo, tipo de documento, numero de documento, estado, contraseña, confirmar contraseña) para poder ingresar a la plataforma.</w:t>
            </w:r>
          </w:p>
        </w:tc>
      </w:tr>
      <w:tr w:rsidR="00AB31D0" w:rsidTr="00AB31D0">
        <w:trPr>
          <w:trHeight w:val="385"/>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Prioridad del requerimiento:</w:t>
            </w:r>
            <w:r>
              <w:t xml:space="preserve">   </w:t>
            </w:r>
            <w:r>
              <w:rPr>
                <w:lang w:val="es-ES_tradnl" w:eastAsia="es-CO"/>
              </w:rPr>
              <w:t>Alta</w:t>
            </w:r>
          </w:p>
        </w:tc>
      </w:tr>
    </w:tbl>
    <w:p w:rsidR="00AB31D0" w:rsidRDefault="00AB31D0" w:rsidP="00AB31D0">
      <w:pPr>
        <w:pStyle w:val="Sinespaciado"/>
      </w:pPr>
    </w:p>
    <w:tbl>
      <w:tblPr>
        <w:tblW w:w="0" w:type="auto"/>
        <w:tblInd w:w="-5" w:type="dxa"/>
        <w:tblLayout w:type="fixed"/>
        <w:tblLook w:val="0000" w:firstRow="0" w:lastRow="0" w:firstColumn="0" w:lastColumn="0" w:noHBand="0" w:noVBand="0"/>
      </w:tblPr>
      <w:tblGrid>
        <w:gridCol w:w="2127"/>
        <w:gridCol w:w="6662"/>
      </w:tblGrid>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RF03</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Inicio sesión</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Los usuarios, supervisor y vigilante podrán iniciar sesión con el tipo de documento, numero de documento y contraseña</w:t>
            </w:r>
          </w:p>
        </w:tc>
      </w:tr>
      <w:tr w:rsidR="00AB31D0" w:rsidTr="00AB31D0">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Prioridad del requerimiento:</w:t>
            </w:r>
            <w:r>
              <w:t xml:space="preserve">  </w:t>
            </w:r>
            <w:r>
              <w:rPr>
                <w:lang w:val="es-ES_tradnl" w:eastAsia="es-CO"/>
              </w:rPr>
              <w:t>Alta</w:t>
            </w:r>
          </w:p>
        </w:tc>
      </w:tr>
    </w:tbl>
    <w:p w:rsidR="00AB31D0" w:rsidRDefault="00AB31D0" w:rsidP="00AB31D0">
      <w:pPr>
        <w:pStyle w:val="Sinespaciado"/>
      </w:pPr>
    </w:p>
    <w:tbl>
      <w:tblPr>
        <w:tblW w:w="0" w:type="auto"/>
        <w:tblInd w:w="-5" w:type="dxa"/>
        <w:tblLayout w:type="fixed"/>
        <w:tblLook w:val="0000" w:firstRow="0" w:lastRow="0" w:firstColumn="0" w:lastColumn="0" w:noHBand="0" w:noVBand="0"/>
      </w:tblPr>
      <w:tblGrid>
        <w:gridCol w:w="2127"/>
        <w:gridCol w:w="6662"/>
      </w:tblGrid>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RF04</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Recuperar contraseña</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Podrá recuperar su contraseña ingresando el correo con el que se registró y se le enviara un link que lo llevara a un formulario donde podrá hacer el debido proceso de recuperación.</w:t>
            </w:r>
          </w:p>
        </w:tc>
      </w:tr>
      <w:tr w:rsidR="00AB31D0" w:rsidTr="00AB31D0">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b/>
                <w:sz w:val="20"/>
                <w:szCs w:val="20"/>
                <w:lang w:val="es-ES_tradnl"/>
              </w:rPr>
              <w:t xml:space="preserve">Prioridad del requerimiento:  </w:t>
            </w:r>
            <w:r>
              <w:rPr>
                <w:rFonts w:cs="Arial"/>
                <w:szCs w:val="20"/>
                <w:lang w:val="es-ES_tradnl" w:eastAsia="es-CO"/>
              </w:rPr>
              <w:t>Alta</w:t>
            </w:r>
          </w:p>
        </w:tc>
      </w:tr>
    </w:tbl>
    <w:p w:rsidR="00AB31D0" w:rsidRDefault="00AB31D0" w:rsidP="00AB31D0">
      <w:pPr>
        <w:pStyle w:val="Sinespaciado"/>
      </w:pPr>
    </w:p>
    <w:p w:rsidR="00AB31D0" w:rsidRDefault="00AB31D0" w:rsidP="00AB31D0">
      <w:pPr>
        <w:pStyle w:val="Sinespaciado"/>
      </w:pPr>
    </w:p>
    <w:p w:rsidR="00AB31D0" w:rsidRDefault="00AB31D0" w:rsidP="00AB31D0">
      <w:pPr>
        <w:pStyle w:val="Sinespaciado"/>
      </w:pPr>
    </w:p>
    <w:tbl>
      <w:tblPr>
        <w:tblW w:w="0" w:type="auto"/>
        <w:tblInd w:w="-5" w:type="dxa"/>
        <w:tblLayout w:type="fixed"/>
        <w:tblLook w:val="0000" w:firstRow="0" w:lastRow="0" w:firstColumn="0" w:lastColumn="0" w:noHBand="0" w:noVBand="0"/>
      </w:tblPr>
      <w:tblGrid>
        <w:gridCol w:w="2127"/>
        <w:gridCol w:w="6662"/>
      </w:tblGrid>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lastRenderedPageBreak/>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RF05</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Registro de los elementos</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Debe llenar un formulario que pide: el nombre del elemento, una breve descripción del elemento, el número del código serial del elemento y una foto del elemento.</w:t>
            </w:r>
          </w:p>
        </w:tc>
      </w:tr>
      <w:tr w:rsidR="00AB31D0" w:rsidTr="00AB31D0">
        <w:trPr>
          <w:trHeight w:val="70"/>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Prioridad del requerimiento:</w:t>
            </w:r>
            <w:r>
              <w:t xml:space="preserve">  </w:t>
            </w:r>
            <w:r>
              <w:rPr>
                <w:lang w:val="es-ES_tradnl" w:eastAsia="es-CO"/>
              </w:rPr>
              <w:t>Alta</w:t>
            </w:r>
          </w:p>
        </w:tc>
      </w:tr>
    </w:tbl>
    <w:p w:rsidR="00AB31D0" w:rsidRDefault="00AB31D0" w:rsidP="00AB31D0">
      <w:pPr>
        <w:pStyle w:val="Sinespaciado"/>
      </w:pPr>
    </w:p>
    <w:tbl>
      <w:tblPr>
        <w:tblW w:w="0" w:type="auto"/>
        <w:tblInd w:w="-5" w:type="dxa"/>
        <w:tblLayout w:type="fixed"/>
        <w:tblLook w:val="0000" w:firstRow="0" w:lastRow="0" w:firstColumn="0" w:lastColumn="0" w:noHBand="0" w:noVBand="0"/>
      </w:tblPr>
      <w:tblGrid>
        <w:gridCol w:w="2127"/>
        <w:gridCol w:w="6662"/>
      </w:tblGrid>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RF06</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 xml:space="preserve">Registro de los elementos sin código serial </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Debe llenar un formulario que pide: nombre del elemento, breve descripción del elemento, y una foto del elemento.</w:t>
            </w:r>
          </w:p>
        </w:tc>
      </w:tr>
      <w:tr w:rsidR="00AB31D0" w:rsidTr="00AB31D0">
        <w:trPr>
          <w:trHeight w:val="70"/>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b/>
                <w:sz w:val="20"/>
                <w:szCs w:val="20"/>
                <w:lang w:val="es-ES_tradnl"/>
              </w:rPr>
              <w:t xml:space="preserve">Prioridad del requerimiento:  </w:t>
            </w:r>
            <w:r>
              <w:rPr>
                <w:rFonts w:cs="Arial"/>
                <w:szCs w:val="20"/>
                <w:lang w:val="es-ES_tradnl" w:eastAsia="es-CO"/>
              </w:rPr>
              <w:t>Alta</w:t>
            </w:r>
          </w:p>
        </w:tc>
      </w:tr>
    </w:tbl>
    <w:p w:rsidR="00AB31D0" w:rsidRDefault="00AB31D0" w:rsidP="00AB31D0">
      <w:pPr>
        <w:pStyle w:val="Sinespaciado"/>
      </w:pPr>
    </w:p>
    <w:tbl>
      <w:tblPr>
        <w:tblW w:w="0" w:type="auto"/>
        <w:tblInd w:w="-5" w:type="dxa"/>
        <w:tblLayout w:type="fixed"/>
        <w:tblLook w:val="0000" w:firstRow="0" w:lastRow="0" w:firstColumn="0" w:lastColumn="0" w:noHBand="0" w:noVBand="0"/>
      </w:tblPr>
      <w:tblGrid>
        <w:gridCol w:w="2127"/>
        <w:gridCol w:w="6662"/>
      </w:tblGrid>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RF07</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Actualizar</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El usuario, supervisor y vigilante tendrán la opción de actualizar la información de su perfil y de los elementos que ha registrado en su perfil.</w:t>
            </w:r>
          </w:p>
        </w:tc>
      </w:tr>
      <w:tr w:rsidR="00AB31D0" w:rsidTr="00AB31D0">
        <w:trPr>
          <w:trHeight w:val="70"/>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b/>
                <w:sz w:val="20"/>
                <w:szCs w:val="20"/>
                <w:lang w:val="es-ES_tradnl"/>
              </w:rPr>
              <w:t xml:space="preserve">Prioridad del requerimiento:  </w:t>
            </w:r>
            <w:r>
              <w:rPr>
                <w:rFonts w:cs="Arial"/>
                <w:szCs w:val="20"/>
                <w:lang w:val="es-ES_tradnl" w:eastAsia="es-CO"/>
              </w:rPr>
              <w:t>Alta</w:t>
            </w:r>
          </w:p>
        </w:tc>
      </w:tr>
    </w:tbl>
    <w:p w:rsidR="00AB31D0" w:rsidRDefault="00AB31D0" w:rsidP="00AB31D0">
      <w:pPr>
        <w:pStyle w:val="Sinespaciado"/>
      </w:pPr>
    </w:p>
    <w:tbl>
      <w:tblPr>
        <w:tblW w:w="0" w:type="auto"/>
        <w:tblInd w:w="-5" w:type="dxa"/>
        <w:tblLayout w:type="fixed"/>
        <w:tblLook w:val="0000" w:firstRow="0" w:lastRow="0" w:firstColumn="0" w:lastColumn="0" w:noHBand="0" w:noVBand="0"/>
      </w:tblPr>
      <w:tblGrid>
        <w:gridCol w:w="2127"/>
        <w:gridCol w:w="6662"/>
      </w:tblGrid>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RF08</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Eliminar elemento</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rFonts w:ascii="Arial" w:hAnsi="Arial" w:cs="Arial"/>
                <w:b/>
                <w:kern w:val="2"/>
                <w:sz w:val="20"/>
                <w:szCs w:val="20"/>
                <w:lang w:val="es-ES_tradnl"/>
              </w:rPr>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sz w:val="20"/>
                <w:szCs w:val="20"/>
                <w:lang w:val="es-ES_tradnl"/>
              </w:rPr>
              <w:t>El usuario, supervisor y vigilante tendrán la opción de eliminar los elementos que ha registrado en su perfil solo si el elemento no se volverá a ingresa.</w:t>
            </w:r>
          </w:p>
        </w:tc>
      </w:tr>
      <w:tr w:rsidR="00AB31D0" w:rsidTr="00AB31D0">
        <w:trPr>
          <w:trHeight w:val="70"/>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rFonts w:ascii="Arial" w:hAnsi="Arial" w:cs="Arial"/>
                <w:b/>
                <w:sz w:val="20"/>
                <w:szCs w:val="20"/>
                <w:lang w:val="es-ES_tradnl"/>
              </w:rPr>
              <w:t xml:space="preserve">Prioridad del requerimiento:  </w:t>
            </w:r>
            <w:r>
              <w:rPr>
                <w:rFonts w:cs="Arial"/>
                <w:szCs w:val="20"/>
                <w:lang w:val="es-ES_tradnl" w:eastAsia="es-CO"/>
              </w:rPr>
              <w:t>Alta</w:t>
            </w:r>
          </w:p>
        </w:tc>
      </w:tr>
    </w:tbl>
    <w:p w:rsidR="002A26A5" w:rsidRDefault="002A26A5" w:rsidP="00AB31D0">
      <w:pPr>
        <w:pStyle w:val="Sinespaciado"/>
      </w:pPr>
    </w:p>
    <w:tbl>
      <w:tblPr>
        <w:tblW w:w="0" w:type="auto"/>
        <w:tblInd w:w="-5" w:type="dxa"/>
        <w:tblLayout w:type="fixed"/>
        <w:tblLook w:val="0000" w:firstRow="0" w:lastRow="0" w:firstColumn="0" w:lastColumn="0" w:noHBand="0" w:noVBand="0"/>
      </w:tblPr>
      <w:tblGrid>
        <w:gridCol w:w="2127"/>
        <w:gridCol w:w="6662"/>
      </w:tblGrid>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RF09</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Desactivar vigilante</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Default="00AB31D0" w:rsidP="00AB31D0">
            <w:pPr>
              <w:pStyle w:val="Sinespaciado"/>
            </w:pPr>
            <w:r>
              <w:rPr>
                <w:lang w:val="es-ES_tradnl"/>
              </w:rPr>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El supervisor tendrá la opción de desactivar a un vigilante, de este modo el vigilante no podrá ingresar a la plataforma.</w:t>
            </w:r>
          </w:p>
        </w:tc>
      </w:tr>
      <w:tr w:rsidR="00AB31D0" w:rsidTr="00AB31D0">
        <w:trPr>
          <w:trHeight w:val="70"/>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Default="00AB31D0" w:rsidP="00AB31D0">
            <w:pPr>
              <w:pStyle w:val="Sinespaciado"/>
            </w:pPr>
            <w:r>
              <w:rPr>
                <w:lang w:val="es-ES_tradnl"/>
              </w:rPr>
              <w:t>Prioridad del requerimiento:</w:t>
            </w:r>
            <w:r>
              <w:t xml:space="preserve">  </w:t>
            </w:r>
            <w:r>
              <w:rPr>
                <w:lang w:val="es-ES_tradnl" w:eastAsia="es-CO"/>
              </w:rPr>
              <w:t>Alta</w:t>
            </w:r>
          </w:p>
        </w:tc>
      </w:tr>
    </w:tbl>
    <w:p w:rsidR="00AB31D0" w:rsidRDefault="00AB31D0" w:rsidP="00AB31D0">
      <w:pPr>
        <w:tabs>
          <w:tab w:val="left" w:pos="5295"/>
        </w:tabs>
        <w:ind w:firstLine="0"/>
      </w:pPr>
    </w:p>
    <w:p w:rsidR="00CE114C" w:rsidRDefault="00CE114C" w:rsidP="00AB31D0">
      <w:pPr>
        <w:pStyle w:val="Sinespaciado"/>
        <w:ind w:firstLine="0"/>
      </w:pPr>
    </w:p>
    <w:p w:rsidR="00AB31D0" w:rsidRDefault="00AB31D0" w:rsidP="00AB31D0">
      <w:pPr>
        <w:pStyle w:val="Sinespaciado"/>
        <w:ind w:firstLine="0"/>
      </w:pPr>
    </w:p>
    <w:tbl>
      <w:tblPr>
        <w:tblW w:w="0" w:type="auto"/>
        <w:tblInd w:w="-5" w:type="dxa"/>
        <w:tblLayout w:type="fixed"/>
        <w:tblLook w:val="0000" w:firstRow="0" w:lastRow="0" w:firstColumn="0" w:lastColumn="0" w:noHBand="0" w:noVBand="0"/>
      </w:tblPr>
      <w:tblGrid>
        <w:gridCol w:w="2127"/>
        <w:gridCol w:w="6662"/>
      </w:tblGrid>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lastRenderedPageBreak/>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RF010</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Activar vigilante</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El supervisor tendrá la opción activar a un vigilante, de este modo el vigilante podrá ingresar a la plataforma.</w:t>
            </w:r>
          </w:p>
        </w:tc>
      </w:tr>
      <w:tr w:rsidR="00AB31D0" w:rsidTr="00AB31D0">
        <w:trPr>
          <w:trHeight w:val="355"/>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Prioridad del requerimiento:  Alta</w:t>
            </w:r>
          </w:p>
        </w:tc>
      </w:tr>
    </w:tbl>
    <w:p w:rsidR="00AB31D0" w:rsidRDefault="00AB31D0" w:rsidP="00AB31D0">
      <w:pPr>
        <w:pStyle w:val="Sinespaciado"/>
        <w:ind w:firstLine="0"/>
      </w:pPr>
    </w:p>
    <w:tbl>
      <w:tblPr>
        <w:tblW w:w="0" w:type="auto"/>
        <w:tblInd w:w="-5" w:type="dxa"/>
        <w:tblLayout w:type="fixed"/>
        <w:tblLook w:val="0000" w:firstRow="0" w:lastRow="0" w:firstColumn="0" w:lastColumn="0" w:noHBand="0" w:noVBand="0"/>
      </w:tblPr>
      <w:tblGrid>
        <w:gridCol w:w="2127"/>
        <w:gridCol w:w="6662"/>
      </w:tblGrid>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RF11</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Relación entre el elemento y el código serial del carnet</w:t>
            </w:r>
          </w:p>
        </w:tc>
      </w:tr>
      <w:tr w:rsidR="00AB31D0" w:rsidTr="00AB31D0">
        <w:tc>
          <w:tcPr>
            <w:tcW w:w="2127"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Se debe relacionar el número del código serial con el número del documento del usuario, vigilante y/o supervisor.</w:t>
            </w:r>
          </w:p>
        </w:tc>
      </w:tr>
      <w:tr w:rsidR="00AB31D0" w:rsidTr="00AB31D0">
        <w:trPr>
          <w:trHeight w:val="70"/>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Prioridad del requerimiento:  Alta</w:t>
            </w:r>
          </w:p>
        </w:tc>
      </w:tr>
    </w:tbl>
    <w:p w:rsidR="00AB31D0" w:rsidRDefault="00AB31D0" w:rsidP="00AB31D0">
      <w:pPr>
        <w:pStyle w:val="guiazul"/>
      </w:pPr>
    </w:p>
    <w:tbl>
      <w:tblPr>
        <w:tblW w:w="0" w:type="auto"/>
        <w:tblInd w:w="-5" w:type="dxa"/>
        <w:tblLayout w:type="fixed"/>
        <w:tblLook w:val="0000" w:firstRow="0" w:lastRow="0" w:firstColumn="0" w:lastColumn="0" w:noHBand="0" w:noVBand="0"/>
      </w:tblPr>
      <w:tblGrid>
        <w:gridCol w:w="2268"/>
        <w:gridCol w:w="6521"/>
      </w:tblGrid>
      <w:tr w:rsidR="00AB31D0" w:rsidTr="00AB31D0">
        <w:tc>
          <w:tcPr>
            <w:tcW w:w="2268"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Identificación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RF12</w:t>
            </w:r>
          </w:p>
        </w:tc>
      </w:tr>
      <w:tr w:rsidR="00AB31D0" w:rsidTr="00AB31D0">
        <w:tc>
          <w:tcPr>
            <w:tcW w:w="2268"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Nombre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 xml:space="preserve">Ingreso-salida elemento </w:t>
            </w:r>
          </w:p>
        </w:tc>
      </w:tr>
      <w:tr w:rsidR="00AB31D0" w:rsidTr="00AB31D0">
        <w:tc>
          <w:tcPr>
            <w:tcW w:w="2268"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Características: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 xml:space="preserve">El vigilante deberá seleccionar el botón ‘ingreso’ o ‘salida’ en el elemento que el usuario tiene registrados (se guardara la fecha y hora de ingreso y/o salida). </w:t>
            </w:r>
          </w:p>
        </w:tc>
      </w:tr>
      <w:tr w:rsidR="00AB31D0" w:rsidTr="00AB31D0">
        <w:trPr>
          <w:trHeight w:val="70"/>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Prioridad del requerimiento:  Alta</w:t>
            </w:r>
          </w:p>
        </w:tc>
      </w:tr>
    </w:tbl>
    <w:p w:rsidR="00AB31D0" w:rsidRDefault="00AB31D0" w:rsidP="00AB31D0">
      <w:pPr>
        <w:pStyle w:val="guiazul"/>
      </w:pPr>
    </w:p>
    <w:tbl>
      <w:tblPr>
        <w:tblW w:w="0" w:type="auto"/>
        <w:tblInd w:w="-5" w:type="dxa"/>
        <w:tblLayout w:type="fixed"/>
        <w:tblLook w:val="0000" w:firstRow="0" w:lastRow="0" w:firstColumn="0" w:lastColumn="0" w:noHBand="0" w:noVBand="0"/>
      </w:tblPr>
      <w:tblGrid>
        <w:gridCol w:w="2268"/>
        <w:gridCol w:w="6521"/>
      </w:tblGrid>
      <w:tr w:rsidR="00AB31D0" w:rsidTr="00AB31D0">
        <w:tc>
          <w:tcPr>
            <w:tcW w:w="2268"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Identificación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RF13</w:t>
            </w:r>
          </w:p>
        </w:tc>
      </w:tr>
      <w:tr w:rsidR="00AB31D0" w:rsidTr="00AB31D0">
        <w:tc>
          <w:tcPr>
            <w:tcW w:w="2268"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Nombre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 xml:space="preserve">Buscador elementos </w:t>
            </w:r>
          </w:p>
        </w:tc>
      </w:tr>
      <w:tr w:rsidR="00AB31D0" w:rsidTr="00AB31D0">
        <w:tc>
          <w:tcPr>
            <w:tcW w:w="2268" w:type="dxa"/>
            <w:tcBorders>
              <w:top w:val="single" w:sz="4" w:space="0" w:color="000000"/>
              <w:left w:val="single" w:sz="4" w:space="0" w:color="000000"/>
              <w:bottom w:val="single" w:sz="4" w:space="0" w:color="000000"/>
            </w:tcBorders>
            <w:shd w:val="clear" w:color="auto" w:fill="auto"/>
          </w:tcPr>
          <w:p w:rsidR="00AB31D0" w:rsidRPr="00AB31D0" w:rsidRDefault="00AB31D0" w:rsidP="00AB31D0">
            <w:pPr>
              <w:pStyle w:val="Sinespaciado"/>
            </w:pPr>
            <w:r w:rsidRPr="00AB31D0">
              <w:t>Características: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Se buscara con el número de documento del usuario, vigilante y/o supervisor y traerá los elementos que este tiene registrados</w:t>
            </w:r>
          </w:p>
        </w:tc>
      </w:tr>
      <w:tr w:rsidR="00AB31D0" w:rsidTr="00AB31D0">
        <w:trPr>
          <w:trHeight w:val="70"/>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Pr="00AB31D0" w:rsidRDefault="00AB31D0" w:rsidP="00AB31D0">
            <w:pPr>
              <w:pStyle w:val="Sinespaciado"/>
            </w:pPr>
            <w:r w:rsidRPr="00AB31D0">
              <w:t>Prioridad del requerimiento:  Alta</w:t>
            </w:r>
          </w:p>
        </w:tc>
      </w:tr>
    </w:tbl>
    <w:p w:rsidR="0075595D" w:rsidRDefault="0075595D" w:rsidP="0075595D">
      <w:pPr>
        <w:pStyle w:val="Ttulo2"/>
        <w:ind w:firstLine="0"/>
        <w:rPr>
          <w:rFonts w:eastAsiaTheme="minorHAnsi" w:cstheme="minorBidi"/>
          <w:szCs w:val="22"/>
        </w:rPr>
      </w:pPr>
      <w:bookmarkStart w:id="51" w:name="_Toc43736580"/>
    </w:p>
    <w:p w:rsidR="0075595D" w:rsidRDefault="0075595D" w:rsidP="0075595D"/>
    <w:p w:rsidR="0075595D" w:rsidRDefault="0075595D" w:rsidP="0075595D"/>
    <w:p w:rsidR="0075595D" w:rsidRPr="0075595D" w:rsidRDefault="0075595D" w:rsidP="0075595D"/>
    <w:p w:rsidR="00AB31D0" w:rsidRPr="0075595D" w:rsidRDefault="0075595D" w:rsidP="0075595D">
      <w:pPr>
        <w:pStyle w:val="Ttulo2"/>
        <w:rPr>
          <w:b/>
        </w:rPr>
      </w:pPr>
      <w:bookmarkStart w:id="52" w:name="_Toc43747750"/>
      <w:r w:rsidRPr="0075595D">
        <w:rPr>
          <w:b/>
        </w:rPr>
        <w:lastRenderedPageBreak/>
        <w:t xml:space="preserve">3.2 </w:t>
      </w:r>
      <w:r w:rsidR="00AB31D0" w:rsidRPr="0075595D">
        <w:rPr>
          <w:b/>
        </w:rPr>
        <w:t>Requerimientos no funcionales.</w:t>
      </w:r>
      <w:bookmarkEnd w:id="51"/>
      <w:bookmarkEnd w:id="52"/>
    </w:p>
    <w:p w:rsidR="00AB31D0" w:rsidRDefault="00AB31D0" w:rsidP="00AB31D0">
      <w:pPr>
        <w:pStyle w:val="guiazul"/>
      </w:pPr>
    </w:p>
    <w:tbl>
      <w:tblPr>
        <w:tblW w:w="0" w:type="auto"/>
        <w:tblInd w:w="-5" w:type="dxa"/>
        <w:tblLayout w:type="fixed"/>
        <w:tblLook w:val="0000" w:firstRow="0" w:lastRow="0" w:firstColumn="0" w:lastColumn="0" w:noHBand="0" w:noVBand="0"/>
      </w:tblPr>
      <w:tblGrid>
        <w:gridCol w:w="2127"/>
        <w:gridCol w:w="6662"/>
      </w:tblGrid>
      <w:tr w:rsidR="00AB31D0" w:rsidTr="0075595D">
        <w:tc>
          <w:tcPr>
            <w:tcW w:w="2127" w:type="dxa"/>
            <w:tcBorders>
              <w:top w:val="single" w:sz="4" w:space="0" w:color="000000"/>
              <w:left w:val="single" w:sz="4" w:space="0" w:color="000000"/>
              <w:bottom w:val="single" w:sz="4" w:space="0" w:color="000000"/>
            </w:tcBorders>
            <w:shd w:val="clear" w:color="auto" w:fill="auto"/>
          </w:tcPr>
          <w:p w:rsidR="00AB31D0" w:rsidRPr="0075595D" w:rsidRDefault="00AB31D0" w:rsidP="0075595D">
            <w:pPr>
              <w:pStyle w:val="Sinespaciado"/>
            </w:pPr>
            <w:r w:rsidRPr="0075595D">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Pr="0075595D" w:rsidRDefault="00AB31D0" w:rsidP="0075595D">
            <w:pPr>
              <w:pStyle w:val="Sinespaciado"/>
            </w:pPr>
            <w:r w:rsidRPr="0075595D">
              <w:t>RNF14</w:t>
            </w:r>
          </w:p>
        </w:tc>
      </w:tr>
      <w:tr w:rsidR="00AB31D0" w:rsidTr="0075595D">
        <w:tc>
          <w:tcPr>
            <w:tcW w:w="2127" w:type="dxa"/>
            <w:tcBorders>
              <w:top w:val="single" w:sz="4" w:space="0" w:color="000000"/>
              <w:left w:val="single" w:sz="4" w:space="0" w:color="000000"/>
              <w:bottom w:val="single" w:sz="4" w:space="0" w:color="000000"/>
            </w:tcBorders>
            <w:shd w:val="clear" w:color="auto" w:fill="auto"/>
          </w:tcPr>
          <w:p w:rsidR="00AB31D0" w:rsidRPr="0075595D" w:rsidRDefault="00AB31D0" w:rsidP="0075595D">
            <w:pPr>
              <w:pStyle w:val="Sinespaciado"/>
            </w:pPr>
            <w:r w:rsidRPr="0075595D">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Pr="0075595D" w:rsidRDefault="00AB31D0" w:rsidP="0075595D">
            <w:pPr>
              <w:pStyle w:val="Sinespaciado"/>
            </w:pPr>
            <w:r w:rsidRPr="0075595D">
              <w:t xml:space="preserve">Menú </w:t>
            </w:r>
          </w:p>
        </w:tc>
      </w:tr>
      <w:tr w:rsidR="00AB31D0" w:rsidTr="0075595D">
        <w:tc>
          <w:tcPr>
            <w:tcW w:w="2127" w:type="dxa"/>
            <w:tcBorders>
              <w:top w:val="single" w:sz="4" w:space="0" w:color="000000"/>
              <w:left w:val="single" w:sz="4" w:space="0" w:color="000000"/>
              <w:bottom w:val="single" w:sz="4" w:space="0" w:color="000000"/>
            </w:tcBorders>
            <w:shd w:val="clear" w:color="auto" w:fill="auto"/>
          </w:tcPr>
          <w:p w:rsidR="00AB31D0" w:rsidRPr="0075595D" w:rsidRDefault="00AB31D0" w:rsidP="0075595D">
            <w:pPr>
              <w:pStyle w:val="Sinespaciado"/>
            </w:pPr>
            <w:r w:rsidRPr="0075595D">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AB31D0" w:rsidRPr="0075595D" w:rsidRDefault="00AB31D0" w:rsidP="0075595D">
            <w:pPr>
              <w:pStyle w:val="Sinespaciado"/>
            </w:pPr>
            <w:r w:rsidRPr="0075595D">
              <w:t xml:space="preserve">Estará ubicado en la parte superior del índex con una transparencia negra  </w:t>
            </w:r>
          </w:p>
        </w:tc>
      </w:tr>
      <w:tr w:rsidR="00AB31D0"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AB31D0" w:rsidRPr="0075595D" w:rsidRDefault="00AB31D0" w:rsidP="0075595D">
            <w:pPr>
              <w:pStyle w:val="Sinespaciado"/>
            </w:pPr>
            <w:r w:rsidRPr="0075595D">
              <w:t>Prioridad del requerimiento:  Alta</w:t>
            </w:r>
          </w:p>
        </w:tc>
      </w:tr>
    </w:tbl>
    <w:p w:rsidR="0075595D" w:rsidRDefault="0075595D" w:rsidP="0075595D">
      <w:pPr>
        <w:pStyle w:val="Sinespaciado"/>
      </w:pPr>
    </w:p>
    <w:tbl>
      <w:tblPr>
        <w:tblW w:w="0" w:type="auto"/>
        <w:tblInd w:w="-5" w:type="dxa"/>
        <w:tblLayout w:type="fixed"/>
        <w:tblLook w:val="0000" w:firstRow="0" w:lastRow="0" w:firstColumn="0" w:lastColumn="0" w:noHBand="0" w:noVBand="0"/>
      </w:tblPr>
      <w:tblGrid>
        <w:gridCol w:w="2127"/>
        <w:gridCol w:w="6662"/>
      </w:tblGrid>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RNF15</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Ítems registro, inicio sesión</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Estarán ubicados en la parte derecha del menú</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AB31D0" w:rsidRDefault="00AB31D0" w:rsidP="0075595D">
      <w:pPr>
        <w:pStyle w:val="Sinespaciado"/>
      </w:pPr>
    </w:p>
    <w:tbl>
      <w:tblPr>
        <w:tblW w:w="0" w:type="auto"/>
        <w:tblInd w:w="-5" w:type="dxa"/>
        <w:tblLayout w:type="fixed"/>
        <w:tblLook w:val="0000" w:firstRow="0" w:lastRow="0" w:firstColumn="0" w:lastColumn="0" w:noHBand="0" w:noVBand="0"/>
      </w:tblPr>
      <w:tblGrid>
        <w:gridCol w:w="2127"/>
        <w:gridCol w:w="6662"/>
      </w:tblGrid>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RNF16</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Imagen fondo</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Tendrá una imagen de fondo que ira debajo del menú</w:t>
            </w:r>
          </w:p>
        </w:tc>
      </w:tr>
      <w:tr w:rsidR="0075595D" w:rsidTr="0075595D">
        <w:trPr>
          <w:trHeight w:val="371"/>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Default="0075595D" w:rsidP="0075595D">
      <w:pPr>
        <w:pStyle w:val="guiazul"/>
      </w:pPr>
    </w:p>
    <w:tbl>
      <w:tblPr>
        <w:tblW w:w="0" w:type="auto"/>
        <w:tblInd w:w="-5" w:type="dxa"/>
        <w:tblLayout w:type="fixed"/>
        <w:tblLook w:val="0000" w:firstRow="0" w:lastRow="0" w:firstColumn="0" w:lastColumn="0" w:noHBand="0" w:noVBand="0"/>
      </w:tblPr>
      <w:tblGrid>
        <w:gridCol w:w="2127"/>
        <w:gridCol w:w="6662"/>
      </w:tblGrid>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RNF17</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logo</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El logo estará ubicado en la mitad de la imagen de fondo y al hacer scroll se ubicara en la parte izquierda del menú</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Default="0075595D" w:rsidP="0075595D">
      <w:pPr>
        <w:pStyle w:val="guiazul"/>
      </w:pPr>
    </w:p>
    <w:tbl>
      <w:tblPr>
        <w:tblW w:w="0" w:type="auto"/>
        <w:tblInd w:w="-5" w:type="dxa"/>
        <w:tblLayout w:type="fixed"/>
        <w:tblLook w:val="0000" w:firstRow="0" w:lastRow="0" w:firstColumn="0" w:lastColumn="0" w:noHBand="0" w:noVBand="0"/>
      </w:tblPr>
      <w:tblGrid>
        <w:gridCol w:w="2127"/>
        <w:gridCol w:w="6662"/>
      </w:tblGrid>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RNF18</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Paso a paso</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 xml:space="preserve">Debajo del fondo habrá un paso a paso del funcionamiento de la plataforma con imágenes en círculos y una breve descripción debajo de la imagen </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Default="0075595D" w:rsidP="0075595D"/>
    <w:tbl>
      <w:tblPr>
        <w:tblW w:w="0" w:type="auto"/>
        <w:tblInd w:w="-5" w:type="dxa"/>
        <w:tblLayout w:type="fixed"/>
        <w:tblLook w:val="0000" w:firstRow="0" w:lastRow="0" w:firstColumn="0" w:lastColumn="0" w:noHBand="0" w:noVBand="0"/>
      </w:tblPr>
      <w:tblGrid>
        <w:gridCol w:w="2127"/>
        <w:gridCol w:w="6662"/>
      </w:tblGrid>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lastRenderedPageBreak/>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RNF19</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Línea de tiempo</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 xml:space="preserve">Estará ubicada debajo del paso a paso y tendrá: quienes somos, misión y visión </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Default="0075595D" w:rsidP="0075595D">
      <w:pPr>
        <w:pStyle w:val="guiazul"/>
      </w:pPr>
    </w:p>
    <w:tbl>
      <w:tblPr>
        <w:tblW w:w="0" w:type="auto"/>
        <w:tblInd w:w="-5" w:type="dxa"/>
        <w:tblLayout w:type="fixed"/>
        <w:tblLook w:val="0000" w:firstRow="0" w:lastRow="0" w:firstColumn="0" w:lastColumn="0" w:noHBand="0" w:noVBand="0"/>
      </w:tblPr>
      <w:tblGrid>
        <w:gridCol w:w="2127"/>
        <w:gridCol w:w="6662"/>
      </w:tblGrid>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RNF20</w:t>
            </w:r>
          </w:p>
        </w:tc>
      </w:tr>
      <w:tr w:rsidR="0075595D" w:rsidTr="0075595D">
        <w:trPr>
          <w:trHeight w:val="497"/>
        </w:trPr>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footer</w:t>
            </w:r>
          </w:p>
        </w:tc>
      </w:tr>
      <w:tr w:rsidR="0075595D" w:rsidTr="0075595D">
        <w:trPr>
          <w:trHeight w:val="400"/>
        </w:trPr>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 xml:space="preserve">Este contara con la dirección del Sena, teléfono. </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Pr="0075595D" w:rsidRDefault="0075595D" w:rsidP="0075595D">
      <w:pPr>
        <w:pStyle w:val="Sinespaciado"/>
      </w:pPr>
    </w:p>
    <w:tbl>
      <w:tblPr>
        <w:tblW w:w="0" w:type="auto"/>
        <w:tblInd w:w="-5" w:type="dxa"/>
        <w:tblLayout w:type="fixed"/>
        <w:tblLook w:val="0000" w:firstRow="0" w:lastRow="0" w:firstColumn="0" w:lastColumn="0" w:noHBand="0" w:noVBand="0"/>
      </w:tblPr>
      <w:tblGrid>
        <w:gridCol w:w="2127"/>
        <w:gridCol w:w="6662"/>
      </w:tblGrid>
      <w:tr w:rsidR="0075595D" w:rsidRP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RNF21</w:t>
            </w:r>
          </w:p>
        </w:tc>
      </w:tr>
      <w:tr w:rsidR="0075595D" w:rsidRP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modal</w:t>
            </w:r>
          </w:p>
        </w:tc>
      </w:tr>
      <w:tr w:rsidR="0075595D" w:rsidRP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 xml:space="preserve">Ventanas emergentes del registro usuario, </w:t>
            </w:r>
            <w:proofErr w:type="spellStart"/>
            <w:r w:rsidRPr="0075595D">
              <w:t>login</w:t>
            </w:r>
            <w:proofErr w:type="spellEnd"/>
            <w:r w:rsidRPr="0075595D">
              <w:t>, recuperar contraseña, actualizar información, cambiar clave, registrar vigilante.</w:t>
            </w:r>
          </w:p>
        </w:tc>
      </w:tr>
      <w:tr w:rsidR="0075595D" w:rsidRP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Default="0075595D" w:rsidP="0075595D">
      <w:pPr>
        <w:pStyle w:val="Sinespaciado"/>
        <w:ind w:firstLine="0"/>
      </w:pPr>
    </w:p>
    <w:tbl>
      <w:tblPr>
        <w:tblW w:w="0" w:type="auto"/>
        <w:tblInd w:w="-5" w:type="dxa"/>
        <w:tblLayout w:type="fixed"/>
        <w:tblLook w:val="0000" w:firstRow="0" w:lastRow="0" w:firstColumn="0" w:lastColumn="0" w:noHBand="0" w:noVBand="0"/>
      </w:tblPr>
      <w:tblGrid>
        <w:gridCol w:w="2127"/>
        <w:gridCol w:w="6662"/>
      </w:tblGrid>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RNF22</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Perfil usuario</w:t>
            </w:r>
          </w:p>
        </w:tc>
      </w:tr>
      <w:tr w:rsidR="0075595D" w:rsidTr="0075595D">
        <w:tc>
          <w:tcPr>
            <w:tcW w:w="2127"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En el perfil del usuario aparecerá todos los elementos que ha registrado, su información personal (nombre, apellidos, tipo documento, número de documento), registrar elemento, eliminar elemento, editar (tanto la información personal como la información de los elementos registrados).</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Default="0075595D" w:rsidP="0075595D">
      <w:pPr>
        <w:pStyle w:val="guiazul"/>
      </w:pPr>
    </w:p>
    <w:p w:rsidR="0075595D" w:rsidRDefault="0075595D" w:rsidP="0075595D">
      <w:pPr>
        <w:pStyle w:val="guiazul"/>
      </w:pPr>
    </w:p>
    <w:p w:rsidR="0075595D" w:rsidRDefault="0075595D" w:rsidP="0075595D">
      <w:pPr>
        <w:pStyle w:val="guiazul"/>
      </w:pPr>
    </w:p>
    <w:p w:rsidR="0075595D" w:rsidRDefault="0075595D" w:rsidP="0075595D">
      <w:pPr>
        <w:pStyle w:val="guiazul"/>
      </w:pPr>
    </w:p>
    <w:p w:rsidR="0075595D" w:rsidRDefault="0075595D" w:rsidP="0075595D">
      <w:pPr>
        <w:pStyle w:val="guiazul"/>
      </w:pPr>
    </w:p>
    <w:p w:rsidR="0075595D" w:rsidRDefault="0075595D" w:rsidP="0075595D">
      <w:pPr>
        <w:pStyle w:val="guiazul"/>
      </w:pPr>
    </w:p>
    <w:p w:rsidR="0075595D" w:rsidRDefault="0075595D" w:rsidP="0075595D">
      <w:pPr>
        <w:pStyle w:val="guiazul"/>
      </w:pPr>
    </w:p>
    <w:p w:rsidR="0075595D" w:rsidRDefault="0075595D" w:rsidP="0075595D">
      <w:pPr>
        <w:pStyle w:val="guiazul"/>
      </w:pPr>
    </w:p>
    <w:p w:rsidR="0075595D" w:rsidRDefault="0075595D" w:rsidP="0075595D">
      <w:pPr>
        <w:pStyle w:val="guiazul"/>
      </w:pPr>
    </w:p>
    <w:p w:rsidR="0075595D" w:rsidRDefault="0075595D" w:rsidP="0075595D">
      <w:pPr>
        <w:pStyle w:val="guiazul"/>
      </w:pPr>
    </w:p>
    <w:tbl>
      <w:tblPr>
        <w:tblW w:w="0" w:type="auto"/>
        <w:tblInd w:w="-5" w:type="dxa"/>
        <w:tblLayout w:type="fixed"/>
        <w:tblLook w:val="0000" w:firstRow="0" w:lastRow="0" w:firstColumn="0" w:lastColumn="0" w:noHBand="0" w:noVBand="0"/>
      </w:tblPr>
      <w:tblGrid>
        <w:gridCol w:w="2268"/>
        <w:gridCol w:w="6521"/>
      </w:tblGrid>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lastRenderedPageBreak/>
              <w:t>Identificación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RNF23</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Perfil supervisor</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En el perfil del supervisor aparecerá todos los elementos que ha registrado, su información personal (nombre, apellidos, tipo documento, número de documento), registrar elemento, eliminar elemento, editar (tanto la información personal como la información de los elementos que ha registrado en su perfil), registrar vigilante, activar y desactivar vigilante.</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Default="0075595D" w:rsidP="0075595D">
      <w:pPr>
        <w:pStyle w:val="Sinespaciado"/>
      </w:pPr>
    </w:p>
    <w:tbl>
      <w:tblPr>
        <w:tblW w:w="0" w:type="auto"/>
        <w:tblInd w:w="-5" w:type="dxa"/>
        <w:tblLayout w:type="fixed"/>
        <w:tblLook w:val="0000" w:firstRow="0" w:lastRow="0" w:firstColumn="0" w:lastColumn="0" w:noHBand="0" w:noVBand="0"/>
      </w:tblPr>
      <w:tblGrid>
        <w:gridCol w:w="2268"/>
        <w:gridCol w:w="6521"/>
      </w:tblGrid>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RNF24</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Perfil vigilante</w:t>
            </w:r>
          </w:p>
        </w:tc>
      </w:tr>
      <w:tr w:rsidR="0075595D" w:rsidTr="0075595D">
        <w:trPr>
          <w:trHeight w:val="102"/>
        </w:trPr>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En el perfil del vigilante aparecerá todos los elementos que ha registrado, su información personal (nombre, apellidos, tipo documento, número de documento), registrar elemento, eliminar elemento (los que ha registrado en su perfil), editar (tanto su información personal como la información de los elementos que ha registrado en su perfil), registrar visitante, el historial de los elementos que han ingresado al complejo y el historial de los elementos.</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Pr="0075595D" w:rsidRDefault="0075595D" w:rsidP="0075595D">
      <w:pPr>
        <w:pStyle w:val="Sinespaciado"/>
      </w:pPr>
    </w:p>
    <w:tbl>
      <w:tblPr>
        <w:tblW w:w="0" w:type="auto"/>
        <w:tblInd w:w="-5" w:type="dxa"/>
        <w:tblLayout w:type="fixed"/>
        <w:tblLook w:val="0000" w:firstRow="0" w:lastRow="0" w:firstColumn="0" w:lastColumn="0" w:noHBand="0" w:noVBand="0"/>
      </w:tblPr>
      <w:tblGrid>
        <w:gridCol w:w="2268"/>
        <w:gridCol w:w="6521"/>
      </w:tblGrid>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RNF25</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 xml:space="preserve">Copia de seguridad de la base de datos </w:t>
            </w:r>
          </w:p>
        </w:tc>
      </w:tr>
      <w:tr w:rsidR="0075595D" w:rsidTr="0075595D">
        <w:trPr>
          <w:trHeight w:val="102"/>
        </w:trPr>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Esto se visualiza desde el drive que se crea para hacer la nube del proyecto, se genera una copia cada 12 horas.</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Default="0075595D" w:rsidP="0075595D">
      <w:pPr>
        <w:pStyle w:val="Sinespaciado"/>
        <w:ind w:firstLine="0"/>
      </w:pPr>
    </w:p>
    <w:tbl>
      <w:tblPr>
        <w:tblW w:w="0" w:type="auto"/>
        <w:tblInd w:w="-5" w:type="dxa"/>
        <w:tblLayout w:type="fixed"/>
        <w:tblLook w:val="0000" w:firstRow="0" w:lastRow="0" w:firstColumn="0" w:lastColumn="0" w:noHBand="0" w:noVBand="0"/>
      </w:tblPr>
      <w:tblGrid>
        <w:gridCol w:w="2268"/>
        <w:gridCol w:w="6521"/>
      </w:tblGrid>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Identificación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RNF26</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Nombre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Historial</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Características: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Servirá para llevar un seguimiento de los elementos; mostrara el nombre, descripción del elemento y la hora de ingreso y salida.</w:t>
            </w:r>
          </w:p>
          <w:p w:rsidR="0075595D" w:rsidRPr="0075595D" w:rsidRDefault="0075595D" w:rsidP="0075595D">
            <w:pPr>
              <w:pStyle w:val="Sinespaciado"/>
            </w:pPr>
            <w:r w:rsidRPr="0075595D">
              <w:t xml:space="preserve">Tendrá un buscado por fecha y estará ubicado en el perfil del vigilante </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p>
        </w:tc>
      </w:tr>
    </w:tbl>
    <w:p w:rsidR="0075595D" w:rsidRDefault="0075595D" w:rsidP="0075595D">
      <w:pPr>
        <w:pStyle w:val="guiazul"/>
      </w:pPr>
    </w:p>
    <w:tbl>
      <w:tblPr>
        <w:tblW w:w="0" w:type="auto"/>
        <w:tblInd w:w="-5" w:type="dxa"/>
        <w:tblLayout w:type="fixed"/>
        <w:tblLook w:val="0000" w:firstRow="0" w:lastRow="0" w:firstColumn="0" w:lastColumn="0" w:noHBand="0" w:noVBand="0"/>
      </w:tblPr>
      <w:tblGrid>
        <w:gridCol w:w="2268"/>
        <w:gridCol w:w="6521"/>
      </w:tblGrid>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Default="0075595D" w:rsidP="0075595D">
            <w:pPr>
              <w:pStyle w:val="Sinespaciado"/>
            </w:pPr>
            <w:r>
              <w:rPr>
                <w:lang w:val="es-ES_tradnl"/>
              </w:rPr>
              <w:lastRenderedPageBreak/>
              <w:t>Identificación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Default="0075595D" w:rsidP="0075595D">
            <w:pPr>
              <w:pStyle w:val="Sinespaciado"/>
            </w:pPr>
            <w:r>
              <w:rPr>
                <w:lang w:val="es-ES_tradnl"/>
              </w:rPr>
              <w:t>RNF27</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Default="0075595D" w:rsidP="0075595D">
            <w:pPr>
              <w:pStyle w:val="Sinespaciado"/>
            </w:pPr>
            <w:r>
              <w:rPr>
                <w:lang w:val="es-ES_tradnl"/>
              </w:rPr>
              <w:t>Nombre del Requerimiento: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Default="0075595D" w:rsidP="0075595D">
            <w:pPr>
              <w:pStyle w:val="Sinespaciado"/>
            </w:pPr>
            <w:r>
              <w:rPr>
                <w:lang w:val="es-ES_tradnl"/>
              </w:rPr>
              <w:t>Cambio contraseña</w:t>
            </w:r>
          </w:p>
        </w:tc>
      </w:tr>
      <w:tr w:rsidR="0075595D" w:rsidTr="0075595D">
        <w:trPr>
          <w:trHeight w:val="102"/>
        </w:trPr>
        <w:tc>
          <w:tcPr>
            <w:tcW w:w="2268" w:type="dxa"/>
            <w:tcBorders>
              <w:top w:val="single" w:sz="4" w:space="0" w:color="000000"/>
              <w:left w:val="single" w:sz="4" w:space="0" w:color="000000"/>
              <w:bottom w:val="single" w:sz="4" w:space="0" w:color="000000"/>
            </w:tcBorders>
            <w:shd w:val="clear" w:color="auto" w:fill="auto"/>
          </w:tcPr>
          <w:p w:rsidR="0075595D" w:rsidRDefault="0075595D" w:rsidP="0075595D">
            <w:pPr>
              <w:pStyle w:val="Sinespaciado"/>
            </w:pPr>
            <w:r>
              <w:rPr>
                <w:lang w:val="es-ES_tradnl"/>
              </w:rPr>
              <w:t>Características: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Default="0075595D" w:rsidP="0075595D">
            <w:pPr>
              <w:pStyle w:val="Sinespaciado"/>
            </w:pPr>
            <w:r>
              <w:rPr>
                <w:lang w:val="es-ES_tradnl"/>
              </w:rPr>
              <w:t>La plataforma permitirá cambiar la contraseña en los perfiles.</w:t>
            </w:r>
          </w:p>
        </w:tc>
      </w:tr>
      <w:tr w:rsidR="0075595D" w:rsidTr="0075595D">
        <w:trPr>
          <w:trHeight w:val="247"/>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Default="0075595D" w:rsidP="0075595D">
            <w:pPr>
              <w:pStyle w:val="Sinespaciado"/>
            </w:pPr>
            <w:r>
              <w:rPr>
                <w:lang w:val="es-ES_tradnl"/>
              </w:rPr>
              <w:t xml:space="preserve">Prioridad del requerimiento:  </w:t>
            </w:r>
            <w:r>
              <w:rPr>
                <w:lang w:val="es-ES_tradnl" w:eastAsia="es-CO"/>
              </w:rPr>
              <w:t>Alta</w:t>
            </w:r>
          </w:p>
        </w:tc>
      </w:tr>
    </w:tbl>
    <w:p w:rsidR="0075595D" w:rsidRDefault="0075595D" w:rsidP="0075595D">
      <w:pPr>
        <w:pStyle w:val="Sinespaciado"/>
        <w:ind w:firstLine="0"/>
      </w:pPr>
    </w:p>
    <w:tbl>
      <w:tblPr>
        <w:tblW w:w="0" w:type="auto"/>
        <w:tblInd w:w="-5" w:type="dxa"/>
        <w:tblLayout w:type="fixed"/>
        <w:tblLook w:val="0000" w:firstRow="0" w:lastRow="0" w:firstColumn="0" w:lastColumn="0" w:noHBand="0" w:noVBand="0"/>
      </w:tblPr>
      <w:tblGrid>
        <w:gridCol w:w="2268"/>
        <w:gridCol w:w="6521"/>
      </w:tblGrid>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Default="0075595D" w:rsidP="0075595D">
            <w:pPr>
              <w:pStyle w:val="Sinespaciado"/>
            </w:pPr>
            <w:r>
              <w:rPr>
                <w:lang w:val="es-ES_tradnl"/>
              </w:rPr>
              <w:t xml:space="preserve">Identificación del requerimiento: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Default="0075595D" w:rsidP="0075595D">
            <w:pPr>
              <w:pStyle w:val="Sinespaciado"/>
            </w:pPr>
            <w:r>
              <w:rPr>
                <w:lang w:val="es-ES_tradnl"/>
              </w:rPr>
              <w:t>RNF28</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Default="0075595D" w:rsidP="0075595D">
            <w:pPr>
              <w:pStyle w:val="Sinespaciado"/>
            </w:pPr>
            <w:r>
              <w:rPr>
                <w:lang w:val="es-ES_tradnl"/>
              </w:rPr>
              <w:t xml:space="preserve">Nombre del Requerimiento: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Default="0075595D" w:rsidP="0075595D">
            <w:pPr>
              <w:pStyle w:val="Sinespaciado"/>
            </w:pPr>
            <w:r>
              <w:rPr>
                <w:lang w:val="es-ES_tradnl"/>
              </w:rPr>
              <w:t>Colores</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Default="0075595D" w:rsidP="0075595D">
            <w:pPr>
              <w:pStyle w:val="Sinespaciado"/>
            </w:pPr>
            <w:r>
              <w:rPr>
                <w:lang w:val="es-ES_tradnl"/>
              </w:rPr>
              <w:t xml:space="preserve">Características: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Default="0075595D" w:rsidP="0075595D">
            <w:pPr>
              <w:pStyle w:val="Sinespaciado"/>
            </w:pPr>
            <w:r>
              <w:rPr>
                <w:lang w:val="es-ES_tradnl"/>
              </w:rPr>
              <w:t>Los colores que se necesitan para la plataforma son: azul, gris, blanco.</w:t>
            </w:r>
          </w:p>
        </w:tc>
      </w:tr>
      <w:tr w:rsidR="0075595D" w:rsidTr="0075595D">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Default="0075595D" w:rsidP="0075595D">
            <w:pPr>
              <w:pStyle w:val="Sinespaciado"/>
            </w:pPr>
            <w:r>
              <w:rPr>
                <w:lang w:val="es-ES_tradnl"/>
              </w:rPr>
              <w:t xml:space="preserve">Prioridad del requerimiento:  </w:t>
            </w:r>
            <w:r>
              <w:rPr>
                <w:lang w:val="es-ES_tradnl" w:eastAsia="es-CO"/>
              </w:rPr>
              <w:t>Alta</w:t>
            </w:r>
            <w:r>
              <w:rPr>
                <w:lang w:val="es-ES_tradnl" w:eastAsia="es-CO"/>
              </w:rPr>
              <w:tab/>
            </w:r>
          </w:p>
        </w:tc>
      </w:tr>
    </w:tbl>
    <w:p w:rsidR="0075595D" w:rsidRDefault="0075595D" w:rsidP="0075595D">
      <w:pPr>
        <w:pStyle w:val="guiazul"/>
      </w:pPr>
    </w:p>
    <w:tbl>
      <w:tblPr>
        <w:tblW w:w="0" w:type="auto"/>
        <w:tblInd w:w="-5" w:type="dxa"/>
        <w:tblLayout w:type="fixed"/>
        <w:tblLook w:val="0000" w:firstRow="0" w:lastRow="0" w:firstColumn="0" w:lastColumn="0" w:noHBand="0" w:noVBand="0"/>
      </w:tblPr>
      <w:tblGrid>
        <w:gridCol w:w="2268"/>
        <w:gridCol w:w="6521"/>
      </w:tblGrid>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 xml:space="preserve">Identificación del requerimiento: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RNF29</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 xml:space="preserve">Nombre del Requerimiento: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Tipo de letra</w:t>
            </w:r>
          </w:p>
        </w:tc>
      </w:tr>
      <w:tr w:rsidR="0075595D" w:rsidTr="0075595D">
        <w:tc>
          <w:tcPr>
            <w:tcW w:w="2268" w:type="dxa"/>
            <w:tcBorders>
              <w:top w:val="single" w:sz="4" w:space="0" w:color="000000"/>
              <w:left w:val="single" w:sz="4" w:space="0" w:color="000000"/>
              <w:bottom w:val="single" w:sz="4" w:space="0" w:color="000000"/>
            </w:tcBorders>
            <w:shd w:val="clear" w:color="auto" w:fill="auto"/>
          </w:tcPr>
          <w:p w:rsidR="0075595D" w:rsidRPr="0075595D" w:rsidRDefault="0075595D" w:rsidP="0075595D">
            <w:pPr>
              <w:pStyle w:val="Sinespaciado"/>
            </w:pPr>
            <w:r w:rsidRPr="0075595D">
              <w:t xml:space="preserve">Características: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El tipo de letra es Arial</w:t>
            </w:r>
          </w:p>
        </w:tc>
      </w:tr>
      <w:tr w:rsidR="0075595D" w:rsidTr="0075595D">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rsidR="0075595D" w:rsidRPr="0075595D" w:rsidRDefault="0075595D" w:rsidP="0075595D">
            <w:pPr>
              <w:pStyle w:val="Sinespaciado"/>
            </w:pPr>
            <w:r w:rsidRPr="0075595D">
              <w:t>Prioridad del requerimiento:   Alta</w:t>
            </w:r>
            <w:r w:rsidRPr="0075595D">
              <w:tab/>
            </w:r>
          </w:p>
        </w:tc>
      </w:tr>
    </w:tbl>
    <w:p w:rsidR="0075595D" w:rsidRDefault="0075595D" w:rsidP="0075595D">
      <w:pPr>
        <w:tabs>
          <w:tab w:val="left" w:pos="705"/>
        </w:tabs>
      </w:pPr>
      <w:r>
        <w:tab/>
      </w:r>
    </w:p>
    <w:p w:rsidR="0075595D" w:rsidRPr="0075595D" w:rsidRDefault="0075595D" w:rsidP="0075595D">
      <w:pPr>
        <w:pStyle w:val="Ttulo2"/>
        <w:rPr>
          <w:b/>
        </w:rPr>
      </w:pPr>
      <w:bookmarkStart w:id="53" w:name="_Toc43736348"/>
      <w:bookmarkStart w:id="54" w:name="_Toc43736581"/>
      <w:bookmarkStart w:id="55" w:name="_Toc43747751"/>
      <w:r w:rsidRPr="0075595D">
        <w:rPr>
          <w:b/>
        </w:rPr>
        <w:t>3.3  Requisitos comunes de los interfaces</w:t>
      </w:r>
      <w:bookmarkEnd w:id="53"/>
      <w:bookmarkEnd w:id="54"/>
      <w:bookmarkEnd w:id="55"/>
    </w:p>
    <w:p w:rsidR="0075595D" w:rsidRPr="0075595D" w:rsidRDefault="0075595D" w:rsidP="0075595D">
      <w:pPr>
        <w:pStyle w:val="Ttulo3"/>
        <w:rPr>
          <w:b/>
        </w:rPr>
      </w:pPr>
      <w:bookmarkStart w:id="56" w:name="__RefHeading___Toc33411075"/>
      <w:bookmarkStart w:id="57" w:name="_Toc43736349"/>
      <w:bookmarkStart w:id="58" w:name="_Toc43736582"/>
      <w:bookmarkStart w:id="59" w:name="_Toc43747752"/>
      <w:bookmarkEnd w:id="56"/>
      <w:r w:rsidRPr="0075595D">
        <w:rPr>
          <w:b/>
        </w:rPr>
        <w:t>3.3.1  Interfaces de usuario</w:t>
      </w:r>
      <w:bookmarkEnd w:id="57"/>
      <w:bookmarkEnd w:id="58"/>
      <w:bookmarkEnd w:id="59"/>
    </w:p>
    <w:p w:rsidR="0075595D" w:rsidRDefault="0075595D" w:rsidP="0075595D">
      <w:r>
        <w:t>La  interfaz con el usuario consistirá en un conjunto  de ventanas con botones, listas u campos de textos. Esta deberá ser construida específicamente para el sistema propuesto y será visualizada desde un navegador de internet.</w:t>
      </w:r>
    </w:p>
    <w:p w:rsidR="0075595D" w:rsidRDefault="0075595D" w:rsidP="0075595D"/>
    <w:p w:rsidR="0075595D" w:rsidRDefault="0075595D" w:rsidP="0075595D"/>
    <w:p w:rsidR="0075595D" w:rsidRDefault="0075595D" w:rsidP="0075595D"/>
    <w:p w:rsidR="0075595D" w:rsidRDefault="0075595D" w:rsidP="0075595D"/>
    <w:p w:rsidR="007F5DD6" w:rsidRPr="007F5DD6" w:rsidRDefault="007F5DD6" w:rsidP="007F5DD6">
      <w:pPr>
        <w:pStyle w:val="Ttulo4"/>
        <w:numPr>
          <w:ilvl w:val="3"/>
          <w:numId w:val="2"/>
        </w:numPr>
        <w:rPr>
          <w:b/>
        </w:rPr>
      </w:pPr>
      <w:bookmarkStart w:id="60" w:name="_Toc43747753"/>
      <w:r>
        <w:rPr>
          <w:noProof/>
          <w:lang w:eastAsia="es-CO"/>
        </w:rPr>
        <w:lastRenderedPageBreak/>
        <w:drawing>
          <wp:anchor distT="0" distB="0" distL="114300" distR="114300" simplePos="0" relativeHeight="251678720" behindDoc="0" locked="0" layoutInCell="1" allowOverlap="1" wp14:anchorId="716306CF" wp14:editId="7F0932E0">
            <wp:simplePos x="0" y="0"/>
            <wp:positionH relativeFrom="margin">
              <wp:align>center</wp:align>
            </wp:positionH>
            <wp:positionV relativeFrom="paragraph">
              <wp:posOffset>349885</wp:posOffset>
            </wp:positionV>
            <wp:extent cx="5400040" cy="4133215"/>
            <wp:effectExtent l="0" t="0" r="0" b="63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588"/>
                    <a:stretch/>
                  </pic:blipFill>
                  <pic:spPr bwMode="auto">
                    <a:xfrm>
                      <a:off x="0" y="0"/>
                      <a:ext cx="5400040" cy="4133215"/>
                    </a:xfrm>
                    <a:prstGeom prst="rect">
                      <a:avLst/>
                    </a:prstGeom>
                    <a:noFill/>
                    <a:ln>
                      <a:noFill/>
                    </a:ln>
                    <a:extLst>
                      <a:ext uri="{53640926-AAD7-44D8-BBD7-CCE9431645EC}">
                        <a14:shadowObscured xmlns:a14="http://schemas.microsoft.com/office/drawing/2010/main"/>
                      </a:ext>
                    </a:extLst>
                  </pic:spPr>
                </pic:pic>
              </a:graphicData>
            </a:graphic>
          </wp:anchor>
        </w:drawing>
      </w:r>
      <w:r w:rsidR="0075595D" w:rsidRPr="007F5DD6">
        <w:rPr>
          <w:b/>
        </w:rPr>
        <w:t>Diagrama de clases general</w:t>
      </w:r>
      <w:bookmarkEnd w:id="60"/>
      <w:r w:rsidR="0075595D" w:rsidRPr="007F5DD6">
        <w:rPr>
          <w:b/>
        </w:rPr>
        <w:t xml:space="preserve"> </w:t>
      </w:r>
    </w:p>
    <w:p w:rsidR="007F5DD6" w:rsidRDefault="007F5DD6" w:rsidP="007F5DD6">
      <w:pPr>
        <w:pStyle w:val="Ttulo4"/>
        <w:numPr>
          <w:ilvl w:val="3"/>
          <w:numId w:val="2"/>
        </w:numPr>
        <w:rPr>
          <w:b/>
        </w:rPr>
      </w:pPr>
      <w:bookmarkStart w:id="61" w:name="_Toc43736351"/>
      <w:bookmarkStart w:id="62" w:name="_Toc43736584"/>
      <w:bookmarkStart w:id="63" w:name="_Toc43747754"/>
      <w:r w:rsidRPr="00B74C05">
        <w:rPr>
          <w:noProof/>
          <w:lang w:eastAsia="es-CO"/>
        </w:rPr>
        <w:drawing>
          <wp:anchor distT="0" distB="0" distL="114300" distR="114300" simplePos="0" relativeHeight="251679744" behindDoc="0" locked="0" layoutInCell="1" allowOverlap="1" wp14:anchorId="1EF1A8FF" wp14:editId="37ED0E96">
            <wp:simplePos x="0" y="0"/>
            <wp:positionH relativeFrom="margin">
              <wp:align>right</wp:align>
            </wp:positionH>
            <wp:positionV relativeFrom="paragraph">
              <wp:posOffset>4504690</wp:posOffset>
            </wp:positionV>
            <wp:extent cx="5943600" cy="2703320"/>
            <wp:effectExtent l="0" t="0" r="0" b="190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l="11464" t="12540" r="11287" b="29468"/>
                    <a:stretch>
                      <a:fillRect/>
                    </a:stretch>
                  </pic:blipFill>
                  <pic:spPr bwMode="auto">
                    <a:xfrm>
                      <a:off x="0" y="0"/>
                      <a:ext cx="5943600" cy="2703320"/>
                    </a:xfrm>
                    <a:prstGeom prst="rect">
                      <a:avLst/>
                    </a:prstGeom>
                    <a:noFill/>
                    <a:ln>
                      <a:noFill/>
                    </a:ln>
                  </pic:spPr>
                </pic:pic>
              </a:graphicData>
            </a:graphic>
          </wp:anchor>
        </w:drawing>
      </w:r>
      <w:r w:rsidRPr="007F5DD6">
        <w:rPr>
          <w:b/>
        </w:rPr>
        <w:t>Caso de uso del usuario</w:t>
      </w:r>
      <w:bookmarkEnd w:id="61"/>
      <w:bookmarkEnd w:id="62"/>
      <w:bookmarkEnd w:id="63"/>
    </w:p>
    <w:p w:rsidR="0075595D" w:rsidRDefault="0075595D" w:rsidP="007F5DD6">
      <w:pPr>
        <w:tabs>
          <w:tab w:val="left" w:pos="705"/>
        </w:tabs>
        <w:ind w:firstLine="0"/>
      </w:pPr>
    </w:p>
    <w:p w:rsidR="007F5DD6" w:rsidRDefault="007F5DD6" w:rsidP="007F5DD6">
      <w:pPr>
        <w:pStyle w:val="Ttulo4"/>
        <w:numPr>
          <w:ilvl w:val="3"/>
          <w:numId w:val="2"/>
        </w:numPr>
        <w:rPr>
          <w:b/>
        </w:rPr>
      </w:pPr>
      <w:bookmarkStart w:id="64" w:name="_Toc43736352"/>
      <w:bookmarkStart w:id="65" w:name="_Toc43736585"/>
      <w:bookmarkStart w:id="66" w:name="_Toc43747755"/>
      <w:r w:rsidRPr="00B74C05">
        <w:rPr>
          <w:noProof/>
          <w:lang w:eastAsia="es-CO"/>
        </w:rPr>
        <w:lastRenderedPageBreak/>
        <w:drawing>
          <wp:anchor distT="0" distB="0" distL="114300" distR="114300" simplePos="0" relativeHeight="251680768" behindDoc="0" locked="0" layoutInCell="1" allowOverlap="1" wp14:anchorId="1C556311" wp14:editId="12C63D19">
            <wp:simplePos x="0" y="0"/>
            <wp:positionH relativeFrom="margin">
              <wp:align>center</wp:align>
            </wp:positionH>
            <wp:positionV relativeFrom="paragraph">
              <wp:posOffset>311785</wp:posOffset>
            </wp:positionV>
            <wp:extent cx="5657850" cy="30099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l="12566" t="10345" r="13051" b="22571"/>
                    <a:stretch>
                      <a:fillRect/>
                    </a:stretch>
                  </pic:blipFill>
                  <pic:spPr bwMode="auto">
                    <a:xfrm>
                      <a:off x="0" y="0"/>
                      <a:ext cx="5657850" cy="3009900"/>
                    </a:xfrm>
                    <a:prstGeom prst="rect">
                      <a:avLst/>
                    </a:prstGeom>
                    <a:noFill/>
                    <a:ln>
                      <a:noFill/>
                    </a:ln>
                  </pic:spPr>
                </pic:pic>
              </a:graphicData>
            </a:graphic>
          </wp:anchor>
        </w:drawing>
      </w:r>
      <w:r w:rsidRPr="007F5DD6">
        <w:rPr>
          <w:b/>
        </w:rPr>
        <w:t>Caso de uso vigilante.</w:t>
      </w:r>
      <w:bookmarkEnd w:id="64"/>
      <w:bookmarkEnd w:id="65"/>
      <w:bookmarkEnd w:id="66"/>
    </w:p>
    <w:p w:rsidR="007F5DD6" w:rsidRDefault="007F5DD6" w:rsidP="007F5DD6">
      <w:bookmarkStart w:id="67" w:name="_Toc43736353"/>
      <w:bookmarkStart w:id="68" w:name="_Toc43736586"/>
    </w:p>
    <w:p w:rsidR="007F5DD6" w:rsidRDefault="007F5DD6" w:rsidP="007F5DD6">
      <w:pPr>
        <w:pStyle w:val="Ttulo4"/>
        <w:numPr>
          <w:ilvl w:val="3"/>
          <w:numId w:val="2"/>
        </w:numPr>
        <w:rPr>
          <w:b/>
        </w:rPr>
      </w:pPr>
      <w:bookmarkStart w:id="69" w:name="_Toc43747756"/>
      <w:r w:rsidRPr="00B74C05">
        <w:rPr>
          <w:noProof/>
          <w:lang w:eastAsia="es-CO"/>
        </w:rPr>
        <w:drawing>
          <wp:anchor distT="0" distB="0" distL="114300" distR="114300" simplePos="0" relativeHeight="251681792" behindDoc="0" locked="0" layoutInCell="1" allowOverlap="1" wp14:anchorId="5A22AB37" wp14:editId="7F0F5397">
            <wp:simplePos x="0" y="0"/>
            <wp:positionH relativeFrom="margin">
              <wp:align>center</wp:align>
            </wp:positionH>
            <wp:positionV relativeFrom="paragraph">
              <wp:posOffset>405130</wp:posOffset>
            </wp:positionV>
            <wp:extent cx="5753100" cy="28194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l="15167" t="8777" r="15167" b="30408"/>
                    <a:stretch>
                      <a:fillRect/>
                    </a:stretch>
                  </pic:blipFill>
                  <pic:spPr bwMode="auto">
                    <a:xfrm>
                      <a:off x="0" y="0"/>
                      <a:ext cx="5753100" cy="2819400"/>
                    </a:xfrm>
                    <a:prstGeom prst="rect">
                      <a:avLst/>
                    </a:prstGeom>
                    <a:noFill/>
                    <a:ln>
                      <a:noFill/>
                    </a:ln>
                  </pic:spPr>
                </pic:pic>
              </a:graphicData>
            </a:graphic>
          </wp:anchor>
        </w:drawing>
      </w:r>
      <w:r w:rsidRPr="007F5DD6">
        <w:rPr>
          <w:b/>
        </w:rPr>
        <w:t>Caso de uso supervisor.</w:t>
      </w:r>
      <w:bookmarkEnd w:id="67"/>
      <w:bookmarkEnd w:id="68"/>
      <w:bookmarkEnd w:id="69"/>
    </w:p>
    <w:p w:rsidR="007F5DD6" w:rsidRDefault="007F5DD6" w:rsidP="007F5DD6">
      <w:pPr>
        <w:pStyle w:val="Prrafodelista"/>
      </w:pPr>
    </w:p>
    <w:p w:rsidR="007F5DD6" w:rsidRDefault="007F5DD6" w:rsidP="007F5DD6">
      <w:pPr>
        <w:pStyle w:val="Prrafodelista"/>
        <w:ind w:left="1364" w:firstLine="0"/>
      </w:pPr>
    </w:p>
    <w:p w:rsidR="007F5DD6" w:rsidRDefault="003C2E4E" w:rsidP="003C2E4E">
      <w:pPr>
        <w:pStyle w:val="Ttulo3"/>
        <w:rPr>
          <w:b/>
        </w:rPr>
      </w:pPr>
      <w:bookmarkStart w:id="70" w:name="_Toc43747757"/>
      <w:r w:rsidRPr="003C2E4E">
        <w:rPr>
          <w:b/>
        </w:rPr>
        <w:lastRenderedPageBreak/>
        <w:t>3.3.2</w:t>
      </w:r>
      <w:r>
        <w:rPr>
          <w:b/>
        </w:rPr>
        <w:t xml:space="preserve">  </w:t>
      </w:r>
      <w:r w:rsidRPr="003C2E4E">
        <w:rPr>
          <w:b/>
        </w:rPr>
        <w:t>Vistas</w:t>
      </w:r>
      <w:bookmarkEnd w:id="70"/>
    </w:p>
    <w:p w:rsidR="003C2E4E" w:rsidRPr="003C2E4E" w:rsidRDefault="003C2E4E" w:rsidP="003C2E4E">
      <w:pPr>
        <w:pStyle w:val="Ttulo4"/>
        <w:rPr>
          <w:b/>
        </w:rPr>
      </w:pPr>
      <w:bookmarkStart w:id="71" w:name="_Toc43747758"/>
      <w:r w:rsidRPr="003C2E4E">
        <w:rPr>
          <w:b/>
        </w:rPr>
        <w:t>3.3.2.1  Índex</w:t>
      </w:r>
      <w:bookmarkEnd w:id="71"/>
    </w:p>
    <w:p w:rsidR="003C2E4E" w:rsidRPr="003C2E4E" w:rsidRDefault="003C2E4E" w:rsidP="003C2E4E">
      <w:r>
        <w:rPr>
          <w:noProof/>
          <w:lang w:eastAsia="es-CO"/>
        </w:rPr>
        <w:drawing>
          <wp:anchor distT="0" distB="0" distL="114300" distR="114300" simplePos="0" relativeHeight="251682816" behindDoc="0" locked="0" layoutInCell="1" allowOverlap="1" wp14:anchorId="0A06B64E" wp14:editId="3E8C77EC">
            <wp:simplePos x="0" y="0"/>
            <wp:positionH relativeFrom="margin">
              <wp:align>center</wp:align>
            </wp:positionH>
            <wp:positionV relativeFrom="paragraph">
              <wp:posOffset>13970</wp:posOffset>
            </wp:positionV>
            <wp:extent cx="5008880" cy="2684780"/>
            <wp:effectExtent l="0" t="0" r="1270" b="127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880" cy="2684780"/>
                    </a:xfrm>
                    <a:prstGeom prst="rect">
                      <a:avLst/>
                    </a:prstGeom>
                    <a:noFill/>
                  </pic:spPr>
                </pic:pic>
              </a:graphicData>
            </a:graphic>
          </wp:anchor>
        </w:drawing>
      </w:r>
    </w:p>
    <w:p w:rsidR="003C2E4E" w:rsidRPr="003C2E4E" w:rsidRDefault="003C2E4E" w:rsidP="003C2E4E">
      <w:pPr>
        <w:pStyle w:val="Prrafodelista"/>
        <w:ind w:left="1364" w:firstLine="0"/>
      </w:pPr>
    </w:p>
    <w:p w:rsidR="007F5DD6" w:rsidRPr="007F5DD6" w:rsidRDefault="007F5DD6" w:rsidP="007F5DD6">
      <w:pPr>
        <w:ind w:firstLine="0"/>
      </w:pPr>
    </w:p>
    <w:p w:rsidR="00CE114C" w:rsidRDefault="00CE114C" w:rsidP="00AB31D0">
      <w:pPr>
        <w:pStyle w:val="Sinespaciado"/>
        <w:ind w:firstLine="0"/>
      </w:pPr>
    </w:p>
    <w:p w:rsidR="003C2E4E" w:rsidRDefault="003C2E4E" w:rsidP="00AB31D0">
      <w:pPr>
        <w:pStyle w:val="Sinespaciado"/>
        <w:ind w:firstLine="0"/>
      </w:pPr>
    </w:p>
    <w:p w:rsidR="003C2E4E" w:rsidRDefault="003C2E4E" w:rsidP="00AB31D0">
      <w:pPr>
        <w:pStyle w:val="Sinespaciado"/>
        <w:ind w:firstLine="0"/>
      </w:pPr>
    </w:p>
    <w:p w:rsidR="003C2E4E" w:rsidRDefault="003C2E4E" w:rsidP="00AB31D0">
      <w:pPr>
        <w:pStyle w:val="Sinespaciado"/>
        <w:ind w:firstLine="0"/>
      </w:pPr>
    </w:p>
    <w:p w:rsidR="003C2E4E" w:rsidRDefault="003C2E4E" w:rsidP="00AB31D0">
      <w:pPr>
        <w:pStyle w:val="Sinespaciado"/>
        <w:ind w:firstLine="0"/>
      </w:pPr>
    </w:p>
    <w:p w:rsidR="003C2E4E" w:rsidRDefault="003C2E4E" w:rsidP="00AB31D0">
      <w:pPr>
        <w:pStyle w:val="Sinespaciado"/>
        <w:ind w:firstLine="0"/>
      </w:pPr>
    </w:p>
    <w:p w:rsidR="003C2E4E" w:rsidRDefault="003C2E4E" w:rsidP="00AB31D0">
      <w:pPr>
        <w:pStyle w:val="Sinespaciado"/>
        <w:ind w:firstLine="0"/>
      </w:pPr>
    </w:p>
    <w:p w:rsidR="003C2E4E" w:rsidRDefault="003C2E4E" w:rsidP="00AB31D0">
      <w:pPr>
        <w:pStyle w:val="Sinespaciado"/>
        <w:ind w:firstLine="0"/>
      </w:pPr>
    </w:p>
    <w:p w:rsidR="003C2E4E" w:rsidRDefault="003C2E4E" w:rsidP="00AB31D0">
      <w:pPr>
        <w:pStyle w:val="Sinespaciado"/>
        <w:ind w:firstLine="0"/>
      </w:pPr>
    </w:p>
    <w:p w:rsidR="003C2E4E" w:rsidRPr="003C2E4E" w:rsidRDefault="003C2E4E" w:rsidP="003C2E4E">
      <w:pPr>
        <w:pStyle w:val="Ttulo4"/>
        <w:rPr>
          <w:b/>
        </w:rPr>
      </w:pPr>
      <w:bookmarkStart w:id="72" w:name="_Toc43747759"/>
      <w:r w:rsidRPr="003C2E4E">
        <w:rPr>
          <w:b/>
        </w:rPr>
        <w:t>3.3.2.2 ¿Cómo funciona?</w:t>
      </w:r>
      <w:bookmarkEnd w:id="72"/>
    </w:p>
    <w:p w:rsidR="00786DFF" w:rsidRDefault="003C2E4E" w:rsidP="00786DFF">
      <w:pPr>
        <w:ind w:firstLine="0"/>
      </w:pPr>
      <w:r>
        <w:rPr>
          <w:noProof/>
          <w:lang w:eastAsia="es-CO"/>
        </w:rPr>
        <w:drawing>
          <wp:anchor distT="0" distB="0" distL="114300" distR="114300" simplePos="0" relativeHeight="251683840" behindDoc="0" locked="0" layoutInCell="1" allowOverlap="1" wp14:anchorId="2DE16B4F" wp14:editId="3BDE6F9F">
            <wp:simplePos x="0" y="0"/>
            <wp:positionH relativeFrom="margin">
              <wp:align>center</wp:align>
            </wp:positionH>
            <wp:positionV relativeFrom="paragraph">
              <wp:posOffset>115570</wp:posOffset>
            </wp:positionV>
            <wp:extent cx="5151755" cy="268859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755" cy="2688590"/>
                    </a:xfrm>
                    <a:prstGeom prst="rect">
                      <a:avLst/>
                    </a:prstGeom>
                    <a:noFill/>
                  </pic:spPr>
                </pic:pic>
              </a:graphicData>
            </a:graphic>
          </wp:anchor>
        </w:drawing>
      </w: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Pr="003C2E4E" w:rsidRDefault="003C2E4E" w:rsidP="003C2E4E">
      <w:pPr>
        <w:pStyle w:val="Ttulo4"/>
        <w:rPr>
          <w:b/>
          <w:lang w:val="es-ES"/>
        </w:rPr>
      </w:pPr>
      <w:bookmarkStart w:id="73" w:name="_Toc43747760"/>
      <w:r>
        <w:rPr>
          <w:noProof/>
          <w:lang w:eastAsia="es-CO"/>
        </w:rPr>
        <w:lastRenderedPageBreak/>
        <w:drawing>
          <wp:anchor distT="0" distB="0" distL="114300" distR="114300" simplePos="0" relativeHeight="251684864" behindDoc="0" locked="0" layoutInCell="1" allowOverlap="1" wp14:anchorId="5F6CE9E5" wp14:editId="7055ECCD">
            <wp:simplePos x="0" y="0"/>
            <wp:positionH relativeFrom="margin">
              <wp:align>center</wp:align>
            </wp:positionH>
            <wp:positionV relativeFrom="paragraph">
              <wp:posOffset>419735</wp:posOffset>
            </wp:positionV>
            <wp:extent cx="5267325" cy="2597150"/>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597150"/>
                    </a:xfrm>
                    <a:prstGeom prst="rect">
                      <a:avLst/>
                    </a:prstGeom>
                    <a:noFill/>
                  </pic:spPr>
                </pic:pic>
              </a:graphicData>
            </a:graphic>
          </wp:anchor>
        </w:drawing>
      </w:r>
      <w:r w:rsidRPr="003C2E4E">
        <w:rPr>
          <w:b/>
          <w:lang w:val="es-ES"/>
        </w:rPr>
        <w:t>3.3.2.3  ¿Quiénes somos? , Misión y visión</w:t>
      </w:r>
      <w:bookmarkEnd w:id="73"/>
    </w:p>
    <w:p w:rsidR="003C2E4E" w:rsidRDefault="003C2E4E" w:rsidP="00786DFF">
      <w:pPr>
        <w:ind w:firstLine="0"/>
      </w:pPr>
    </w:p>
    <w:p w:rsidR="003C2E4E" w:rsidRPr="003C2E4E" w:rsidRDefault="003C2E4E" w:rsidP="003C2E4E">
      <w:pPr>
        <w:pStyle w:val="Ttulo4"/>
        <w:rPr>
          <w:b/>
        </w:rPr>
      </w:pPr>
      <w:bookmarkStart w:id="74" w:name="_Toc43747761"/>
      <w:r w:rsidRPr="003C2E4E">
        <w:rPr>
          <w:b/>
        </w:rPr>
        <w:t>3.3.2.4</w:t>
      </w:r>
      <w:r>
        <w:rPr>
          <w:b/>
        </w:rPr>
        <w:t xml:space="preserve">  </w:t>
      </w:r>
      <w:r w:rsidRPr="003C2E4E">
        <w:rPr>
          <w:b/>
        </w:rPr>
        <w:t>Formulario registro usuario</w:t>
      </w:r>
      <w:bookmarkEnd w:id="74"/>
    </w:p>
    <w:p w:rsidR="003C2E4E" w:rsidRDefault="003C2E4E" w:rsidP="00786DFF">
      <w:pPr>
        <w:ind w:firstLine="0"/>
      </w:pPr>
      <w:r>
        <w:rPr>
          <w:noProof/>
          <w:lang w:eastAsia="es-CO"/>
        </w:rPr>
        <w:drawing>
          <wp:anchor distT="0" distB="0" distL="114300" distR="114300" simplePos="0" relativeHeight="251685888" behindDoc="0" locked="0" layoutInCell="1" allowOverlap="1" wp14:anchorId="2B6A62EB" wp14:editId="2B61A152">
            <wp:simplePos x="0" y="0"/>
            <wp:positionH relativeFrom="margin">
              <wp:align>center</wp:align>
            </wp:positionH>
            <wp:positionV relativeFrom="paragraph">
              <wp:posOffset>92710</wp:posOffset>
            </wp:positionV>
            <wp:extent cx="4813300" cy="2681605"/>
            <wp:effectExtent l="0" t="0" r="6350" b="444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3300" cy="2681605"/>
                    </a:xfrm>
                    <a:prstGeom prst="rect">
                      <a:avLst/>
                    </a:prstGeom>
                    <a:noFill/>
                  </pic:spPr>
                </pic:pic>
              </a:graphicData>
            </a:graphic>
            <wp14:sizeRelH relativeFrom="margin">
              <wp14:pctWidth>0</wp14:pctWidth>
            </wp14:sizeRelH>
            <wp14:sizeRelV relativeFrom="margin">
              <wp14:pctHeight>0</wp14:pctHeight>
            </wp14:sizeRelV>
          </wp:anchor>
        </w:drawing>
      </w: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Pr="003C2E4E" w:rsidRDefault="003C2E4E" w:rsidP="003C2E4E">
      <w:pPr>
        <w:pStyle w:val="Ttulo4"/>
        <w:rPr>
          <w:b/>
        </w:rPr>
      </w:pPr>
      <w:bookmarkStart w:id="75" w:name="_Toc43747762"/>
      <w:r w:rsidRPr="003C2E4E">
        <w:rPr>
          <w:b/>
        </w:rPr>
        <w:lastRenderedPageBreak/>
        <w:t>3.3.2.5</w:t>
      </w:r>
      <w:r>
        <w:rPr>
          <w:b/>
        </w:rPr>
        <w:t xml:space="preserve">  </w:t>
      </w:r>
      <w:r w:rsidRPr="003C2E4E">
        <w:rPr>
          <w:b/>
        </w:rPr>
        <w:t>Inicio de sesión</w:t>
      </w:r>
      <w:bookmarkEnd w:id="75"/>
    </w:p>
    <w:p w:rsidR="003C2E4E" w:rsidRDefault="003C2E4E" w:rsidP="00786DFF">
      <w:pPr>
        <w:ind w:firstLine="0"/>
      </w:pPr>
      <w:r>
        <w:rPr>
          <w:noProof/>
          <w:lang w:eastAsia="es-CO"/>
        </w:rPr>
        <w:drawing>
          <wp:anchor distT="0" distB="0" distL="114300" distR="114300" simplePos="0" relativeHeight="251686912" behindDoc="0" locked="0" layoutInCell="1" allowOverlap="1" wp14:anchorId="5B76995C" wp14:editId="6FE63EB4">
            <wp:simplePos x="0" y="0"/>
            <wp:positionH relativeFrom="margin">
              <wp:align>center</wp:align>
            </wp:positionH>
            <wp:positionV relativeFrom="paragraph">
              <wp:posOffset>13335</wp:posOffset>
            </wp:positionV>
            <wp:extent cx="4691380" cy="269557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1380" cy="2695575"/>
                    </a:xfrm>
                    <a:prstGeom prst="rect">
                      <a:avLst/>
                    </a:prstGeom>
                    <a:noFill/>
                  </pic:spPr>
                </pic:pic>
              </a:graphicData>
            </a:graphic>
            <wp14:sizeRelH relativeFrom="margin">
              <wp14:pctWidth>0</wp14:pctWidth>
            </wp14:sizeRelH>
            <wp14:sizeRelV relativeFrom="margin">
              <wp14:pctHeight>0</wp14:pctHeight>
            </wp14:sizeRelV>
          </wp:anchor>
        </w:drawing>
      </w: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Pr="003C2E4E" w:rsidRDefault="003C2E4E" w:rsidP="003C2E4E">
      <w:pPr>
        <w:pStyle w:val="Ttulo4"/>
        <w:rPr>
          <w:b/>
        </w:rPr>
      </w:pPr>
      <w:bookmarkStart w:id="76" w:name="_Toc43747763"/>
      <w:r w:rsidRPr="003C2E4E">
        <w:rPr>
          <w:b/>
        </w:rPr>
        <w:t>3.3.2.6</w:t>
      </w:r>
      <w:r>
        <w:rPr>
          <w:b/>
        </w:rPr>
        <w:t xml:space="preserve">  </w:t>
      </w:r>
      <w:r w:rsidRPr="003C2E4E">
        <w:rPr>
          <w:b/>
        </w:rPr>
        <w:t>Recuperar contraseña</w:t>
      </w:r>
      <w:bookmarkStart w:id="77" w:name="_Toc43736359"/>
      <w:bookmarkStart w:id="78" w:name="_Toc43736592"/>
      <w:bookmarkEnd w:id="76"/>
    </w:p>
    <w:p w:rsidR="003C2E4E" w:rsidRPr="003C2E4E" w:rsidRDefault="003C2E4E" w:rsidP="003C2E4E">
      <w:r>
        <w:rPr>
          <w:lang w:val="es-ES"/>
        </w:rPr>
        <w:t>Formulario para ingresar el correo para recuperar contraseña.</w:t>
      </w:r>
      <w:bookmarkEnd w:id="77"/>
      <w:bookmarkEnd w:id="78"/>
    </w:p>
    <w:p w:rsidR="003C2E4E" w:rsidRDefault="003C2E4E" w:rsidP="00786DFF">
      <w:pPr>
        <w:ind w:firstLine="0"/>
      </w:pPr>
      <w:r>
        <w:rPr>
          <w:noProof/>
          <w:lang w:eastAsia="es-CO"/>
        </w:rPr>
        <w:drawing>
          <wp:anchor distT="0" distB="0" distL="114300" distR="114300" simplePos="0" relativeHeight="251687936" behindDoc="0" locked="0" layoutInCell="1" allowOverlap="1" wp14:anchorId="6F0068E3" wp14:editId="7DC4C313">
            <wp:simplePos x="0" y="0"/>
            <wp:positionH relativeFrom="margin">
              <wp:align>center</wp:align>
            </wp:positionH>
            <wp:positionV relativeFrom="paragraph">
              <wp:posOffset>15240</wp:posOffset>
            </wp:positionV>
            <wp:extent cx="4566285" cy="2566670"/>
            <wp:effectExtent l="0" t="0" r="5715" b="508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6285" cy="2566670"/>
                    </a:xfrm>
                    <a:prstGeom prst="rect">
                      <a:avLst/>
                    </a:prstGeom>
                    <a:noFill/>
                  </pic:spPr>
                </pic:pic>
              </a:graphicData>
            </a:graphic>
          </wp:anchor>
        </w:drawing>
      </w: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3C2E4E" w:rsidP="00786DFF">
      <w:pPr>
        <w:ind w:firstLine="0"/>
      </w:pPr>
    </w:p>
    <w:p w:rsidR="003C2E4E" w:rsidRDefault="00D7607B" w:rsidP="00D7607B">
      <w:pPr>
        <w:rPr>
          <w:lang w:val="es-ES"/>
        </w:rPr>
      </w:pPr>
      <w:bookmarkStart w:id="79" w:name="_Toc43736360"/>
      <w:bookmarkStart w:id="80" w:name="_Toc43736593"/>
      <w:r>
        <w:rPr>
          <w:noProof/>
          <w:lang w:eastAsia="es-CO"/>
        </w:rPr>
        <w:lastRenderedPageBreak/>
        <w:drawing>
          <wp:anchor distT="0" distB="0" distL="114300" distR="114300" simplePos="0" relativeHeight="251688960" behindDoc="0" locked="0" layoutInCell="1" allowOverlap="1" wp14:anchorId="007C9E6D" wp14:editId="47D66C13">
            <wp:simplePos x="0" y="0"/>
            <wp:positionH relativeFrom="margin">
              <wp:align>center</wp:align>
            </wp:positionH>
            <wp:positionV relativeFrom="paragraph">
              <wp:posOffset>359410</wp:posOffset>
            </wp:positionV>
            <wp:extent cx="5456555" cy="2548255"/>
            <wp:effectExtent l="0" t="0" r="0" b="444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6555" cy="2548255"/>
                    </a:xfrm>
                    <a:prstGeom prst="rect">
                      <a:avLst/>
                    </a:prstGeom>
                    <a:noFill/>
                  </pic:spPr>
                </pic:pic>
              </a:graphicData>
            </a:graphic>
          </wp:anchor>
        </w:drawing>
      </w:r>
      <w:r w:rsidR="003C2E4E" w:rsidRPr="00B553E8">
        <w:rPr>
          <w:lang w:val="es-ES"/>
        </w:rPr>
        <w:t>Se le envía al correo un link para recuperar la contraseña.</w:t>
      </w:r>
      <w:bookmarkEnd w:id="79"/>
      <w:bookmarkEnd w:id="80"/>
    </w:p>
    <w:p w:rsidR="00D7607B" w:rsidRPr="00D7607B" w:rsidRDefault="00D7607B" w:rsidP="00D7607B">
      <w:pPr>
        <w:rPr>
          <w:lang w:val="es-ES"/>
        </w:rPr>
      </w:pPr>
    </w:p>
    <w:p w:rsidR="00D7607B" w:rsidRDefault="00D7607B" w:rsidP="00D7607B">
      <w:pPr>
        <w:rPr>
          <w:lang w:val="es-ES"/>
        </w:rPr>
      </w:pPr>
      <w:bookmarkStart w:id="81" w:name="_Toc43736361"/>
      <w:bookmarkStart w:id="82" w:name="_Toc43736594"/>
      <w:r>
        <w:rPr>
          <w:noProof/>
          <w:lang w:eastAsia="es-CO"/>
        </w:rPr>
        <w:drawing>
          <wp:anchor distT="0" distB="0" distL="114300" distR="114300" simplePos="0" relativeHeight="251689984" behindDoc="0" locked="0" layoutInCell="1" allowOverlap="1" wp14:anchorId="07FD02C1" wp14:editId="105F49A2">
            <wp:simplePos x="0" y="0"/>
            <wp:positionH relativeFrom="margin">
              <wp:align>center</wp:align>
            </wp:positionH>
            <wp:positionV relativeFrom="paragraph">
              <wp:posOffset>528955</wp:posOffset>
            </wp:positionV>
            <wp:extent cx="5297805" cy="2646045"/>
            <wp:effectExtent l="0" t="0" r="0" b="190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7805" cy="2646045"/>
                    </a:xfrm>
                    <a:prstGeom prst="rect">
                      <a:avLst/>
                    </a:prstGeom>
                    <a:noFill/>
                  </pic:spPr>
                </pic:pic>
              </a:graphicData>
            </a:graphic>
          </wp:anchor>
        </w:drawing>
      </w:r>
      <w:r>
        <w:rPr>
          <w:lang w:val="es-ES"/>
        </w:rPr>
        <w:t xml:space="preserve">Formulario para recuperar la </w:t>
      </w:r>
      <w:r w:rsidRPr="00B553E8">
        <w:rPr>
          <w:lang w:val="es-ES"/>
        </w:rPr>
        <w:t>contraseña</w:t>
      </w:r>
      <w:r>
        <w:rPr>
          <w:lang w:val="es-ES"/>
        </w:rPr>
        <w:t>.</w:t>
      </w:r>
      <w:bookmarkEnd w:id="81"/>
      <w:bookmarkEnd w:id="82"/>
    </w:p>
    <w:p w:rsidR="003C2E4E" w:rsidRDefault="003C2E4E" w:rsidP="00786DFF">
      <w:pPr>
        <w:ind w:firstLine="0"/>
      </w:pPr>
    </w:p>
    <w:p w:rsidR="00D7607B" w:rsidRDefault="00D7607B" w:rsidP="00786DFF">
      <w:pPr>
        <w:ind w:firstLine="0"/>
      </w:pPr>
    </w:p>
    <w:p w:rsidR="00D7607B" w:rsidRDefault="00D7607B" w:rsidP="00786DFF">
      <w:pPr>
        <w:ind w:firstLine="0"/>
      </w:pPr>
    </w:p>
    <w:p w:rsidR="00D7607B" w:rsidRPr="00D7607B" w:rsidRDefault="00D7607B" w:rsidP="00D7607B">
      <w:pPr>
        <w:pStyle w:val="Ttulo4"/>
        <w:rPr>
          <w:b/>
          <w:lang w:val="es-ES"/>
        </w:rPr>
      </w:pPr>
      <w:bookmarkStart w:id="83" w:name="_Toc43736362"/>
      <w:bookmarkStart w:id="84" w:name="_Toc43736595"/>
      <w:bookmarkStart w:id="85" w:name="_Toc43747764"/>
      <w:r w:rsidRPr="00D7607B">
        <w:rPr>
          <w:rFonts w:eastAsiaTheme="minorHAnsi" w:cstheme="minorBidi"/>
          <w:b/>
        </w:rPr>
        <w:lastRenderedPageBreak/>
        <w:t>3.3.2.7</w:t>
      </w:r>
      <w:r>
        <w:rPr>
          <w:rFonts w:eastAsiaTheme="minorHAnsi" w:cstheme="minorBidi"/>
          <w:b/>
        </w:rPr>
        <w:t xml:space="preserve">  </w:t>
      </w:r>
      <w:r w:rsidRPr="00D7607B">
        <w:rPr>
          <w:b/>
          <w:lang w:val="es-ES"/>
        </w:rPr>
        <w:t>Interfaz del usuario.</w:t>
      </w:r>
      <w:bookmarkEnd w:id="83"/>
      <w:bookmarkEnd w:id="84"/>
      <w:bookmarkEnd w:id="85"/>
    </w:p>
    <w:p w:rsidR="00D7607B" w:rsidRDefault="00D7607B" w:rsidP="00786DFF">
      <w:pPr>
        <w:ind w:firstLine="0"/>
      </w:pPr>
      <w:r>
        <w:rPr>
          <w:noProof/>
          <w:lang w:eastAsia="es-CO"/>
        </w:rPr>
        <w:drawing>
          <wp:anchor distT="0" distB="0" distL="114300" distR="114300" simplePos="0" relativeHeight="251691008" behindDoc="0" locked="0" layoutInCell="1" allowOverlap="1" wp14:anchorId="32988313" wp14:editId="1FE944B9">
            <wp:simplePos x="0" y="0"/>
            <wp:positionH relativeFrom="column">
              <wp:posOffset>504825</wp:posOffset>
            </wp:positionH>
            <wp:positionV relativeFrom="paragraph">
              <wp:posOffset>8890</wp:posOffset>
            </wp:positionV>
            <wp:extent cx="4651375" cy="231648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1375" cy="2316480"/>
                    </a:xfrm>
                    <a:prstGeom prst="rect">
                      <a:avLst/>
                    </a:prstGeom>
                    <a:noFill/>
                  </pic:spPr>
                </pic:pic>
              </a:graphicData>
            </a:graphic>
          </wp:anchor>
        </w:drawing>
      </w: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Pr="00D7607B" w:rsidRDefault="00D7607B" w:rsidP="00D7607B">
      <w:pPr>
        <w:pStyle w:val="Ttulo5"/>
        <w:rPr>
          <w:b/>
        </w:rPr>
      </w:pPr>
      <w:bookmarkStart w:id="86" w:name="_Toc43747765"/>
      <w:r w:rsidRPr="00D7607B">
        <w:rPr>
          <w:b/>
        </w:rPr>
        <w:t>3.</w:t>
      </w:r>
      <w:r>
        <w:rPr>
          <w:b/>
        </w:rPr>
        <w:t>3.2.7.1</w:t>
      </w:r>
      <w:r w:rsidRPr="00D7607B">
        <w:rPr>
          <w:b/>
        </w:rPr>
        <w:t xml:space="preserve">  Formulario actualizar información personal</w:t>
      </w:r>
      <w:bookmarkEnd w:id="86"/>
    </w:p>
    <w:p w:rsidR="00D7607B" w:rsidRDefault="00D7607B" w:rsidP="00786DFF">
      <w:pPr>
        <w:ind w:firstLine="0"/>
      </w:pPr>
      <w:r>
        <w:rPr>
          <w:noProof/>
          <w:lang w:eastAsia="es-CO"/>
        </w:rPr>
        <w:drawing>
          <wp:anchor distT="0" distB="0" distL="114300" distR="114300" simplePos="0" relativeHeight="251692032" behindDoc="0" locked="0" layoutInCell="1" allowOverlap="1" wp14:anchorId="52FE385C" wp14:editId="7DC50260">
            <wp:simplePos x="0" y="0"/>
            <wp:positionH relativeFrom="margin">
              <wp:align>center</wp:align>
            </wp:positionH>
            <wp:positionV relativeFrom="paragraph">
              <wp:posOffset>6350</wp:posOffset>
            </wp:positionV>
            <wp:extent cx="4504690" cy="24669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4690" cy="2466975"/>
                    </a:xfrm>
                    <a:prstGeom prst="rect">
                      <a:avLst/>
                    </a:prstGeom>
                    <a:noFill/>
                  </pic:spPr>
                </pic:pic>
              </a:graphicData>
            </a:graphic>
          </wp:anchor>
        </w:drawing>
      </w: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Pr="00D7607B" w:rsidRDefault="00D7607B" w:rsidP="00D7607B">
      <w:pPr>
        <w:pStyle w:val="Ttulo5"/>
        <w:rPr>
          <w:b/>
          <w:lang w:val="es-ES"/>
        </w:rPr>
      </w:pPr>
      <w:bookmarkStart w:id="87" w:name="_Toc43736364"/>
      <w:bookmarkStart w:id="88" w:name="_Toc43736597"/>
      <w:bookmarkStart w:id="89" w:name="_Toc43747766"/>
      <w:r>
        <w:rPr>
          <w:b/>
          <w:lang w:val="es-ES"/>
        </w:rPr>
        <w:lastRenderedPageBreak/>
        <w:t>3.3.2.7.2</w:t>
      </w:r>
      <w:r w:rsidRPr="00D7607B">
        <w:rPr>
          <w:b/>
          <w:lang w:val="es-ES"/>
        </w:rPr>
        <w:t xml:space="preserve">  Cambiar contraseña desde el perfil.</w:t>
      </w:r>
      <w:bookmarkEnd w:id="87"/>
      <w:bookmarkEnd w:id="88"/>
      <w:bookmarkEnd w:id="89"/>
      <w:r w:rsidRPr="00D7607B">
        <w:rPr>
          <w:b/>
          <w:lang w:val="es-ES"/>
        </w:rPr>
        <w:t xml:space="preserve"> </w:t>
      </w:r>
    </w:p>
    <w:p w:rsidR="00D7607B" w:rsidRDefault="00D7607B" w:rsidP="00D7607B">
      <w:pPr>
        <w:pStyle w:val="Normalindentado2"/>
        <w:rPr>
          <w:lang w:val="es-ES"/>
        </w:rPr>
      </w:pPr>
      <w:r>
        <w:rPr>
          <w:noProof/>
          <w:lang w:eastAsia="es-CO"/>
        </w:rPr>
        <w:drawing>
          <wp:anchor distT="0" distB="0" distL="114300" distR="114300" simplePos="0" relativeHeight="251693056" behindDoc="0" locked="0" layoutInCell="1" allowOverlap="1" wp14:anchorId="09F91EBB" wp14:editId="351C972B">
            <wp:simplePos x="0" y="0"/>
            <wp:positionH relativeFrom="margin">
              <wp:align>center</wp:align>
            </wp:positionH>
            <wp:positionV relativeFrom="paragraph">
              <wp:posOffset>8890</wp:posOffset>
            </wp:positionV>
            <wp:extent cx="4466590" cy="24003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590" cy="2400300"/>
                    </a:xfrm>
                    <a:prstGeom prst="rect">
                      <a:avLst/>
                    </a:prstGeom>
                    <a:noFill/>
                  </pic:spPr>
                </pic:pic>
              </a:graphicData>
            </a:graphic>
          </wp:anchor>
        </w:drawing>
      </w:r>
    </w:p>
    <w:p w:rsidR="00D7607B" w:rsidRDefault="00D7607B" w:rsidP="00D7607B">
      <w:pPr>
        <w:pStyle w:val="Normalindentado2"/>
        <w:rPr>
          <w:lang w:val="es-ES"/>
        </w:rPr>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Default="00D7607B" w:rsidP="00786DFF">
      <w:pPr>
        <w:ind w:firstLine="0"/>
      </w:pPr>
    </w:p>
    <w:p w:rsidR="00D7607B" w:rsidRPr="00D7607B" w:rsidRDefault="00D7607B" w:rsidP="00D7607B">
      <w:pPr>
        <w:pStyle w:val="Ttulo5"/>
        <w:rPr>
          <w:b/>
          <w:lang w:val="es-ES"/>
        </w:rPr>
      </w:pPr>
      <w:bookmarkStart w:id="90" w:name="_Toc43736365"/>
      <w:bookmarkStart w:id="91" w:name="_Toc43736598"/>
      <w:bookmarkStart w:id="92" w:name="_Toc43747767"/>
      <w:r w:rsidRPr="00D7607B">
        <w:rPr>
          <w:b/>
          <w:lang w:val="es-ES"/>
        </w:rPr>
        <w:t>3.3.2.7.3  Formulario para registrar el elemento.</w:t>
      </w:r>
      <w:bookmarkEnd w:id="90"/>
      <w:bookmarkEnd w:id="91"/>
      <w:bookmarkEnd w:id="92"/>
    </w:p>
    <w:p w:rsidR="00D7607B" w:rsidRDefault="00D7607B" w:rsidP="00D7607B">
      <w:pPr>
        <w:pStyle w:val="Normalindentado2"/>
        <w:rPr>
          <w:lang w:val="es-ES"/>
        </w:rPr>
      </w:pPr>
      <w:r>
        <w:rPr>
          <w:noProof/>
          <w:lang w:eastAsia="es-CO"/>
        </w:rPr>
        <w:drawing>
          <wp:anchor distT="0" distB="0" distL="114300" distR="114300" simplePos="0" relativeHeight="251694080" behindDoc="0" locked="0" layoutInCell="1" allowOverlap="1" wp14:anchorId="24E01F0B" wp14:editId="4513BB58">
            <wp:simplePos x="0" y="0"/>
            <wp:positionH relativeFrom="margin">
              <wp:align>center</wp:align>
            </wp:positionH>
            <wp:positionV relativeFrom="paragraph">
              <wp:posOffset>10795</wp:posOffset>
            </wp:positionV>
            <wp:extent cx="5017135" cy="2512060"/>
            <wp:effectExtent l="0" t="0" r="0" b="254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7135" cy="2512060"/>
                    </a:xfrm>
                    <a:prstGeom prst="rect">
                      <a:avLst/>
                    </a:prstGeom>
                    <a:noFill/>
                  </pic:spPr>
                </pic:pic>
              </a:graphicData>
            </a:graphic>
          </wp:anchor>
        </w:drawing>
      </w: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ind w:left="0"/>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Ttulo2"/>
        <w:ind w:left="1320" w:firstLine="0"/>
        <w:rPr>
          <w:szCs w:val="24"/>
          <w:lang w:val="es-ES"/>
        </w:rPr>
      </w:pPr>
      <w:bookmarkStart w:id="93" w:name="_Toc43736366"/>
      <w:bookmarkStart w:id="94" w:name="_Toc43736599"/>
    </w:p>
    <w:p w:rsidR="00D7607B" w:rsidRDefault="00D7607B" w:rsidP="00D7607B">
      <w:pPr>
        <w:rPr>
          <w:lang w:val="es-ES"/>
        </w:rPr>
      </w:pPr>
    </w:p>
    <w:p w:rsidR="00D7607B" w:rsidRDefault="00D7607B" w:rsidP="00D7607B">
      <w:pPr>
        <w:rPr>
          <w:lang w:val="es-ES"/>
        </w:rPr>
      </w:pPr>
    </w:p>
    <w:p w:rsidR="00D7607B" w:rsidRDefault="00D7607B" w:rsidP="00D7607B">
      <w:pPr>
        <w:rPr>
          <w:lang w:val="es-ES"/>
        </w:rPr>
      </w:pPr>
    </w:p>
    <w:p w:rsidR="00D7607B" w:rsidRDefault="00D7607B" w:rsidP="00D7607B">
      <w:pPr>
        <w:rPr>
          <w:lang w:val="es-ES"/>
        </w:rPr>
      </w:pPr>
    </w:p>
    <w:p w:rsidR="00D7607B" w:rsidRDefault="00D7607B" w:rsidP="00D7607B">
      <w:pPr>
        <w:pStyle w:val="Ttulo2"/>
        <w:ind w:firstLine="0"/>
        <w:rPr>
          <w:rFonts w:eastAsiaTheme="minorHAnsi" w:cstheme="minorBidi"/>
          <w:szCs w:val="22"/>
          <w:lang w:val="es-ES"/>
        </w:rPr>
      </w:pPr>
    </w:p>
    <w:p w:rsidR="00D7607B" w:rsidRPr="00D7607B" w:rsidRDefault="00D7607B" w:rsidP="00D7607B">
      <w:pPr>
        <w:rPr>
          <w:lang w:val="es-ES"/>
        </w:rPr>
      </w:pPr>
    </w:p>
    <w:p w:rsidR="00D7607B" w:rsidRPr="00D7607B" w:rsidRDefault="00D7607B" w:rsidP="00D7607B">
      <w:pPr>
        <w:pStyle w:val="Ttulo5"/>
        <w:rPr>
          <w:b/>
          <w:lang w:val="es-ES"/>
        </w:rPr>
      </w:pPr>
      <w:bookmarkStart w:id="95" w:name="_Toc43747768"/>
      <w:r w:rsidRPr="00D7607B">
        <w:rPr>
          <w:b/>
          <w:lang w:val="es-ES"/>
        </w:rPr>
        <w:lastRenderedPageBreak/>
        <w:t>3.3.2.7.4  Formulario para registrar el elemento sin código serial.</w:t>
      </w:r>
      <w:bookmarkEnd w:id="93"/>
      <w:bookmarkEnd w:id="94"/>
      <w:bookmarkEnd w:id="95"/>
    </w:p>
    <w:p w:rsidR="00D7607B" w:rsidRDefault="00D7607B" w:rsidP="00D7607B">
      <w:pPr>
        <w:pStyle w:val="Normalindentado2"/>
        <w:rPr>
          <w:lang w:val="es-ES"/>
        </w:rPr>
      </w:pPr>
      <w:r>
        <w:rPr>
          <w:noProof/>
          <w:lang w:eastAsia="es-CO"/>
        </w:rPr>
        <w:drawing>
          <wp:anchor distT="0" distB="0" distL="114300" distR="114300" simplePos="0" relativeHeight="251695104" behindDoc="0" locked="0" layoutInCell="1" allowOverlap="1" wp14:anchorId="2106EA59" wp14:editId="215927D5">
            <wp:simplePos x="0" y="0"/>
            <wp:positionH relativeFrom="margin">
              <wp:align>center</wp:align>
            </wp:positionH>
            <wp:positionV relativeFrom="paragraph">
              <wp:posOffset>27940</wp:posOffset>
            </wp:positionV>
            <wp:extent cx="4761230" cy="2493645"/>
            <wp:effectExtent l="0" t="0" r="1270" b="190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230" cy="2493645"/>
                    </a:xfrm>
                    <a:prstGeom prst="rect">
                      <a:avLst/>
                    </a:prstGeom>
                    <a:noFill/>
                  </pic:spPr>
                </pic:pic>
              </a:graphicData>
            </a:graphic>
          </wp:anchor>
        </w:drawing>
      </w: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Ttulo2"/>
        <w:ind w:left="1320" w:firstLine="0"/>
        <w:rPr>
          <w:szCs w:val="24"/>
          <w:lang w:val="es-ES"/>
        </w:rPr>
      </w:pPr>
      <w:bookmarkStart w:id="96" w:name="_Toc43736367"/>
      <w:bookmarkStart w:id="97" w:name="_Toc43736600"/>
    </w:p>
    <w:p w:rsidR="00D7607B" w:rsidRDefault="00D7607B" w:rsidP="00D7607B">
      <w:pPr>
        <w:pStyle w:val="Ttulo2"/>
        <w:ind w:left="1320" w:firstLine="0"/>
        <w:rPr>
          <w:szCs w:val="24"/>
          <w:lang w:val="es-ES"/>
        </w:rPr>
      </w:pPr>
    </w:p>
    <w:p w:rsidR="00D7607B" w:rsidRPr="00D7607B" w:rsidRDefault="00D7607B" w:rsidP="00D7607B">
      <w:pPr>
        <w:pStyle w:val="Ttulo5"/>
        <w:rPr>
          <w:b/>
          <w:lang w:val="es-ES"/>
        </w:rPr>
      </w:pPr>
      <w:bookmarkStart w:id="98" w:name="_Toc43747769"/>
      <w:r w:rsidRPr="00D7607B">
        <w:rPr>
          <w:b/>
          <w:lang w:val="es-ES"/>
        </w:rPr>
        <w:t>3.3.2.7.5  Generar el sticker de elemento sin código serial.</w:t>
      </w:r>
      <w:bookmarkEnd w:id="96"/>
      <w:bookmarkEnd w:id="97"/>
      <w:bookmarkEnd w:id="98"/>
    </w:p>
    <w:p w:rsidR="00D7607B" w:rsidRDefault="00D7607B" w:rsidP="00D7607B">
      <w:pPr>
        <w:pStyle w:val="Normalindentado2"/>
        <w:rPr>
          <w:lang w:val="es-ES"/>
        </w:rPr>
      </w:pPr>
    </w:p>
    <w:p w:rsidR="00D7607B" w:rsidRDefault="00D7607B" w:rsidP="00D7607B">
      <w:pPr>
        <w:pStyle w:val="Normalindentado2"/>
        <w:rPr>
          <w:lang w:val="es-ES"/>
        </w:rPr>
      </w:pPr>
      <w:r>
        <w:rPr>
          <w:noProof/>
          <w:lang w:eastAsia="es-CO"/>
        </w:rPr>
        <w:drawing>
          <wp:anchor distT="0" distB="0" distL="114300" distR="114300" simplePos="0" relativeHeight="251696128" behindDoc="0" locked="0" layoutInCell="1" allowOverlap="1" wp14:anchorId="7459E580" wp14:editId="37C65883">
            <wp:simplePos x="0" y="0"/>
            <wp:positionH relativeFrom="margin">
              <wp:align>center</wp:align>
            </wp:positionH>
            <wp:positionV relativeFrom="paragraph">
              <wp:posOffset>5715</wp:posOffset>
            </wp:positionV>
            <wp:extent cx="4493260" cy="2536190"/>
            <wp:effectExtent l="0" t="0" r="254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3260" cy="2536190"/>
                    </a:xfrm>
                    <a:prstGeom prst="rect">
                      <a:avLst/>
                    </a:prstGeom>
                    <a:noFill/>
                  </pic:spPr>
                </pic:pic>
              </a:graphicData>
            </a:graphic>
          </wp:anchor>
        </w:drawing>
      </w: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Pr="00D7607B" w:rsidRDefault="00D7607B" w:rsidP="00D7607B">
      <w:pPr>
        <w:pStyle w:val="Ttulo5"/>
        <w:rPr>
          <w:b/>
          <w:lang w:val="es-ES"/>
        </w:rPr>
      </w:pPr>
      <w:bookmarkStart w:id="99" w:name="_Toc43736368"/>
      <w:bookmarkStart w:id="100" w:name="_Toc43736601"/>
      <w:bookmarkStart w:id="101" w:name="_Toc43747770"/>
      <w:r w:rsidRPr="00D7607B">
        <w:rPr>
          <w:b/>
          <w:lang w:val="es-ES"/>
        </w:rPr>
        <w:lastRenderedPageBreak/>
        <w:t>3.3.2.7.6  Descargar el sticker del código serial.</w:t>
      </w:r>
      <w:bookmarkEnd w:id="99"/>
      <w:bookmarkEnd w:id="100"/>
      <w:bookmarkEnd w:id="101"/>
    </w:p>
    <w:p w:rsidR="00D7607B" w:rsidRDefault="00D7607B" w:rsidP="00D7607B">
      <w:pPr>
        <w:pStyle w:val="Normalindentado2"/>
        <w:rPr>
          <w:lang w:val="es-ES"/>
        </w:rPr>
      </w:pPr>
      <w:r>
        <w:rPr>
          <w:noProof/>
          <w:lang w:eastAsia="es-CO"/>
        </w:rPr>
        <w:drawing>
          <wp:anchor distT="0" distB="0" distL="114300" distR="114300" simplePos="0" relativeHeight="251702272" behindDoc="0" locked="0" layoutInCell="1" allowOverlap="1" wp14:anchorId="4F3E5A8D" wp14:editId="2624BF92">
            <wp:simplePos x="0" y="0"/>
            <wp:positionH relativeFrom="margin">
              <wp:align>center</wp:align>
            </wp:positionH>
            <wp:positionV relativeFrom="paragraph">
              <wp:posOffset>8890</wp:posOffset>
            </wp:positionV>
            <wp:extent cx="4559935" cy="239014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9935" cy="2390140"/>
                    </a:xfrm>
                    <a:prstGeom prst="rect">
                      <a:avLst/>
                    </a:prstGeom>
                    <a:noFill/>
                  </pic:spPr>
                </pic:pic>
              </a:graphicData>
            </a:graphic>
          </wp:anchor>
        </w:drawing>
      </w: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pStyle w:val="Ttulo2"/>
        <w:ind w:left="1320" w:firstLine="0"/>
        <w:rPr>
          <w:szCs w:val="24"/>
          <w:lang w:val="es-ES"/>
        </w:rPr>
      </w:pPr>
      <w:bookmarkStart w:id="102" w:name="_Toc43736369"/>
      <w:bookmarkStart w:id="103" w:name="_Toc43736602"/>
    </w:p>
    <w:p w:rsidR="00D7607B" w:rsidRPr="00D7607B" w:rsidRDefault="00D7607B" w:rsidP="00D7607B">
      <w:pPr>
        <w:pStyle w:val="Ttulo5"/>
        <w:rPr>
          <w:b/>
          <w:lang w:val="es-ES"/>
        </w:rPr>
      </w:pPr>
      <w:bookmarkStart w:id="104" w:name="_Toc43747771"/>
      <w:r>
        <w:rPr>
          <w:noProof/>
          <w:lang w:eastAsia="es-CO"/>
        </w:rPr>
        <mc:AlternateContent>
          <mc:Choice Requires="wps">
            <w:drawing>
              <wp:anchor distT="0" distB="0" distL="114300" distR="114300" simplePos="0" relativeHeight="251708416" behindDoc="0" locked="0" layoutInCell="1" allowOverlap="1" wp14:anchorId="6AD6108A" wp14:editId="3145696E">
                <wp:simplePos x="0" y="0"/>
                <wp:positionH relativeFrom="column">
                  <wp:posOffset>4762500</wp:posOffset>
                </wp:positionH>
                <wp:positionV relativeFrom="paragraph">
                  <wp:posOffset>2005329</wp:posOffset>
                </wp:positionV>
                <wp:extent cx="304800" cy="276225"/>
                <wp:effectExtent l="0" t="38100" r="57150" b="28575"/>
                <wp:wrapNone/>
                <wp:docPr id="55" name="Conector recto de flecha 55"/>
                <wp:cNvGraphicFramePr/>
                <a:graphic xmlns:a="http://schemas.openxmlformats.org/drawingml/2006/main">
                  <a:graphicData uri="http://schemas.microsoft.com/office/word/2010/wordprocessingShape">
                    <wps:wsp>
                      <wps:cNvCnPr/>
                      <wps:spPr>
                        <a:xfrm flipV="1">
                          <a:off x="0" y="0"/>
                          <a:ext cx="304800" cy="2762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B9E9F9" id="_x0000_t32" coordsize="21600,21600" o:spt="32" o:oned="t" path="m,l21600,21600e" filled="f">
                <v:path arrowok="t" fillok="f" o:connecttype="none"/>
                <o:lock v:ext="edit" shapetype="t"/>
              </v:shapetype>
              <v:shape id="Conector recto de flecha 55" o:spid="_x0000_s1026" type="#_x0000_t32" style="position:absolute;margin-left:375pt;margin-top:157.9pt;width:24pt;height:21.7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" strokecolor="red" strokeweight="1.5pt">
                <v:stroke endarrow="block" joinstyle="miter"/>
              </v:shape>
            </w:pict>
          </mc:Fallback>
        </mc:AlternateContent>
      </w:r>
      <w:r>
        <w:rPr>
          <w:noProof/>
          <w:lang w:eastAsia="es-CO"/>
        </w:rPr>
        <mc:AlternateContent>
          <mc:Choice Requires="wps">
            <w:drawing>
              <wp:anchor distT="0" distB="0" distL="114300" distR="114300" simplePos="0" relativeHeight="251707392" behindDoc="0" locked="0" layoutInCell="1" allowOverlap="1" wp14:anchorId="4EEA7EFF" wp14:editId="1516D4E8">
                <wp:simplePos x="0" y="0"/>
                <wp:positionH relativeFrom="column">
                  <wp:posOffset>3067050</wp:posOffset>
                </wp:positionH>
                <wp:positionV relativeFrom="paragraph">
                  <wp:posOffset>2014855</wp:posOffset>
                </wp:positionV>
                <wp:extent cx="228600" cy="266700"/>
                <wp:effectExtent l="0" t="38100" r="57150" b="19050"/>
                <wp:wrapNone/>
                <wp:docPr id="54" name="Conector recto de flecha 54"/>
                <wp:cNvGraphicFramePr/>
                <a:graphic xmlns:a="http://schemas.openxmlformats.org/drawingml/2006/main">
                  <a:graphicData uri="http://schemas.microsoft.com/office/word/2010/wordprocessingShape">
                    <wps:wsp>
                      <wps:cNvCnPr/>
                      <wps:spPr>
                        <a:xfrm flipV="1">
                          <a:off x="0" y="0"/>
                          <a:ext cx="228600"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40DC6" id="Conector recto de flecha 54" o:spid="_x0000_s1026" type="#_x0000_t32" style="position:absolute;margin-left:241.5pt;margin-top:158.65pt;width:18pt;height:21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" strokecolor="red" strokeweight="1.5pt">
                <v:stroke endarrow="block" joinstyle="miter"/>
              </v:shape>
            </w:pict>
          </mc:Fallback>
        </mc:AlternateContent>
      </w:r>
      <w:r>
        <w:rPr>
          <w:noProof/>
          <w:lang w:eastAsia="es-CO"/>
        </w:rPr>
        <mc:AlternateContent>
          <mc:Choice Requires="wps">
            <w:drawing>
              <wp:anchor distT="0" distB="0" distL="114300" distR="114300" simplePos="0" relativeHeight="251706368" behindDoc="0" locked="0" layoutInCell="1" allowOverlap="1" wp14:anchorId="27F27AB6" wp14:editId="1C5A54F6">
                <wp:simplePos x="0" y="0"/>
                <wp:positionH relativeFrom="column">
                  <wp:posOffset>3962400</wp:posOffset>
                </wp:positionH>
                <wp:positionV relativeFrom="paragraph">
                  <wp:posOffset>2319655</wp:posOffset>
                </wp:positionV>
                <wp:extent cx="809625" cy="523875"/>
                <wp:effectExtent l="0" t="0" r="28575" b="28575"/>
                <wp:wrapNone/>
                <wp:docPr id="53" name="Rectángulo 53"/>
                <wp:cNvGraphicFramePr/>
                <a:graphic xmlns:a="http://schemas.openxmlformats.org/drawingml/2006/main">
                  <a:graphicData uri="http://schemas.microsoft.com/office/word/2010/wordprocessingShape">
                    <wps:wsp>
                      <wps:cNvSpPr/>
                      <wps:spPr>
                        <a:xfrm>
                          <a:off x="0" y="0"/>
                          <a:ext cx="80962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07B" w:rsidRPr="00D7607B" w:rsidRDefault="00D7607B" w:rsidP="00D7607B">
                            <w:pPr>
                              <w:pStyle w:val="Sinespaciado"/>
                              <w:ind w:firstLine="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elemento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27AB6" id="Rectángulo 53" o:spid="_x0000_s1026" style="position:absolute;left:0;text-align:left;margin-left:312pt;margin-top:182.65pt;width:63.75pt;height:4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" fillcolor="white [3212]" strokecolor="black [3213]" strokeweight="1pt">
                <v:textbox>
                  <w:txbxContent>
                    <w:p w:rsidR="00D7607B" w:rsidRPr="00D7607B" w:rsidRDefault="00D7607B" w:rsidP="00D7607B">
                      <w:pPr>
                        <w:pStyle w:val="Sinespaciado"/>
                        <w:ind w:firstLine="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elemento</w:t>
                      </w:r>
                    </w:p>
                  </w:txbxContent>
                </v:textbox>
              </v:rect>
            </w:pict>
          </mc:Fallback>
        </mc:AlternateContent>
      </w:r>
      <w:r>
        <w:rPr>
          <w:noProof/>
          <w:lang w:eastAsia="es-CO"/>
        </w:rPr>
        <mc:AlternateContent>
          <mc:Choice Requires="wps">
            <w:drawing>
              <wp:anchor distT="0" distB="0" distL="114300" distR="114300" simplePos="0" relativeHeight="251704320" behindDoc="0" locked="0" layoutInCell="1" allowOverlap="1" wp14:anchorId="507A27B9" wp14:editId="7952D38C">
                <wp:simplePos x="0" y="0"/>
                <wp:positionH relativeFrom="column">
                  <wp:posOffset>2438400</wp:posOffset>
                </wp:positionH>
                <wp:positionV relativeFrom="paragraph">
                  <wp:posOffset>2348230</wp:posOffset>
                </wp:positionV>
                <wp:extent cx="809625" cy="523875"/>
                <wp:effectExtent l="0" t="0" r="28575" b="28575"/>
                <wp:wrapNone/>
                <wp:docPr id="52" name="Rectángulo 52"/>
                <wp:cNvGraphicFramePr/>
                <a:graphic xmlns:a="http://schemas.openxmlformats.org/drawingml/2006/main">
                  <a:graphicData uri="http://schemas.microsoft.com/office/word/2010/wordprocessingShape">
                    <wps:wsp>
                      <wps:cNvSpPr/>
                      <wps:spPr>
                        <a:xfrm>
                          <a:off x="0" y="0"/>
                          <a:ext cx="80962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07B" w:rsidRPr="00D7607B" w:rsidRDefault="00D7607B" w:rsidP="00D7607B">
                            <w:pPr>
                              <w:pStyle w:val="Sinespaciado"/>
                              <w:ind w:firstLine="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Editar elemento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A27B9" id="Rectángulo 52" o:spid="_x0000_s1027" style="position:absolute;left:0;text-align:left;margin-left:192pt;margin-top:184.9pt;width:63.75pt;height:4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" fillcolor="white [3212]" strokecolor="black [3213]" strokeweight="1pt">
                <v:textbox>
                  <w:txbxContent>
                    <w:p w:rsidR="00D7607B" w:rsidRPr="00D7607B" w:rsidRDefault="00D7607B" w:rsidP="00D7607B">
                      <w:pPr>
                        <w:pStyle w:val="Sinespaciado"/>
                        <w:ind w:firstLine="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Editar elemento</w:t>
                      </w:r>
                    </w:p>
                  </w:txbxContent>
                </v:textbox>
              </v:rect>
            </w:pict>
          </mc:Fallback>
        </mc:AlternateContent>
      </w:r>
      <w:r>
        <w:rPr>
          <w:noProof/>
          <w:lang w:eastAsia="es-CO"/>
        </w:rPr>
        <w:drawing>
          <wp:anchor distT="0" distB="0" distL="114300" distR="114300" simplePos="0" relativeHeight="251703296" behindDoc="0" locked="0" layoutInCell="1" allowOverlap="1" wp14:anchorId="798A9EE9" wp14:editId="55FF56FD">
            <wp:simplePos x="0" y="0"/>
            <wp:positionH relativeFrom="margin">
              <wp:align>center</wp:align>
            </wp:positionH>
            <wp:positionV relativeFrom="paragraph">
              <wp:posOffset>347980</wp:posOffset>
            </wp:positionV>
            <wp:extent cx="5365115" cy="2871470"/>
            <wp:effectExtent l="0" t="0" r="6985" b="508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5115" cy="2871470"/>
                    </a:xfrm>
                    <a:prstGeom prst="rect">
                      <a:avLst/>
                    </a:prstGeom>
                    <a:noFill/>
                  </pic:spPr>
                </pic:pic>
              </a:graphicData>
            </a:graphic>
          </wp:anchor>
        </w:drawing>
      </w:r>
      <w:r w:rsidRPr="00D7607B">
        <w:rPr>
          <w:b/>
          <w:lang w:val="es-ES"/>
        </w:rPr>
        <w:t>3.3.2.7.7</w:t>
      </w:r>
      <w:r>
        <w:rPr>
          <w:b/>
          <w:lang w:val="es-ES"/>
        </w:rPr>
        <w:t xml:space="preserve">  </w:t>
      </w:r>
      <w:r w:rsidRPr="00D7607B">
        <w:rPr>
          <w:b/>
          <w:lang w:val="es-ES"/>
        </w:rPr>
        <w:t>Elementos registrados.</w:t>
      </w:r>
      <w:bookmarkEnd w:id="102"/>
      <w:bookmarkEnd w:id="103"/>
      <w:bookmarkEnd w:id="104"/>
    </w:p>
    <w:p w:rsidR="00D7607B" w:rsidRDefault="00D7607B" w:rsidP="00D7607B">
      <w:pPr>
        <w:pStyle w:val="Normalindentado2"/>
        <w:rPr>
          <w:lang w:val="es-ES"/>
        </w:rPr>
      </w:pPr>
    </w:p>
    <w:p w:rsidR="00D7607B" w:rsidRDefault="00D7607B" w:rsidP="00D7607B">
      <w:pPr>
        <w:pStyle w:val="Normalindentado2"/>
        <w:rPr>
          <w:lang w:val="es-ES"/>
        </w:rPr>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Pr="00D7607B" w:rsidRDefault="00D7607B" w:rsidP="00D7607B">
      <w:pPr>
        <w:pStyle w:val="Ttulo5"/>
        <w:rPr>
          <w:b/>
          <w:lang w:val="es-ES"/>
        </w:rPr>
      </w:pPr>
      <w:bookmarkStart w:id="105" w:name="_Toc43736370"/>
      <w:bookmarkStart w:id="106" w:name="_Toc43736603"/>
      <w:bookmarkStart w:id="107" w:name="_Toc43747772"/>
      <w:r w:rsidRPr="00D7607B">
        <w:rPr>
          <w:b/>
          <w:lang w:val="es-ES"/>
        </w:rPr>
        <w:t>3.3.2.7.8  Formulario para actualizar la información del elemento.</w:t>
      </w:r>
      <w:bookmarkEnd w:id="105"/>
      <w:bookmarkEnd w:id="106"/>
      <w:bookmarkEnd w:id="107"/>
    </w:p>
    <w:p w:rsidR="00D7607B" w:rsidRDefault="00D7607B" w:rsidP="00D7607B">
      <w:pPr>
        <w:pStyle w:val="Normalindentado2"/>
        <w:rPr>
          <w:lang w:val="es-ES"/>
        </w:rPr>
      </w:pPr>
    </w:p>
    <w:p w:rsidR="00D7607B" w:rsidRDefault="00D7607B" w:rsidP="00D7607B">
      <w:pPr>
        <w:pStyle w:val="Normalindentado2"/>
        <w:rPr>
          <w:lang w:val="es-ES"/>
        </w:rPr>
      </w:pPr>
      <w:r>
        <w:rPr>
          <w:noProof/>
          <w:lang w:eastAsia="es-CO"/>
        </w:rPr>
        <w:drawing>
          <wp:anchor distT="0" distB="0" distL="114300" distR="114300" simplePos="0" relativeHeight="251711488" behindDoc="0" locked="0" layoutInCell="1" allowOverlap="1" wp14:anchorId="3FB91BF9" wp14:editId="3B730729">
            <wp:simplePos x="0" y="0"/>
            <wp:positionH relativeFrom="margin">
              <wp:align>center</wp:align>
            </wp:positionH>
            <wp:positionV relativeFrom="paragraph">
              <wp:posOffset>10795</wp:posOffset>
            </wp:positionV>
            <wp:extent cx="5029835" cy="2578735"/>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835" cy="2578735"/>
                    </a:xfrm>
                    <a:prstGeom prst="rect">
                      <a:avLst/>
                    </a:prstGeom>
                    <a:noFill/>
                  </pic:spPr>
                </pic:pic>
              </a:graphicData>
            </a:graphic>
          </wp:anchor>
        </w:drawing>
      </w:r>
    </w:p>
    <w:p w:rsidR="00D7607B" w:rsidRDefault="00D7607B" w:rsidP="00D7607B">
      <w:pPr>
        <w:pStyle w:val="Normalindentado2"/>
        <w:rPr>
          <w:lang w:val="es-ES"/>
        </w:rPr>
      </w:pPr>
    </w:p>
    <w:p w:rsidR="00D7607B" w:rsidRDefault="00D7607B" w:rsidP="00D7607B">
      <w:pPr>
        <w:pStyle w:val="Normalindentado2"/>
        <w:rPr>
          <w:lang w:val="es-ES"/>
        </w:rPr>
      </w:pPr>
    </w:p>
    <w:p w:rsidR="00D7607B" w:rsidRPr="00B97596" w:rsidRDefault="00D7607B" w:rsidP="00D7607B">
      <w:pPr>
        <w:pStyle w:val="Normalindentado2"/>
        <w:rPr>
          <w:lang w:val="es-ES"/>
        </w:rPr>
      </w:pPr>
    </w:p>
    <w:p w:rsidR="00D7607B" w:rsidRDefault="00D7607B" w:rsidP="00D7607B">
      <w:pPr>
        <w:pStyle w:val="Ttulo2"/>
        <w:ind w:left="1320" w:firstLine="0"/>
        <w:rPr>
          <w:szCs w:val="24"/>
          <w:lang w:val="es-ES"/>
        </w:rPr>
      </w:pPr>
      <w:bookmarkStart w:id="108" w:name="_Toc43736371"/>
      <w:bookmarkStart w:id="109" w:name="_Toc43736604"/>
    </w:p>
    <w:p w:rsidR="00D7607B" w:rsidRDefault="00D7607B" w:rsidP="00D7607B">
      <w:pPr>
        <w:pStyle w:val="Ttulo2"/>
        <w:ind w:left="1320" w:firstLine="0"/>
        <w:rPr>
          <w:szCs w:val="24"/>
          <w:lang w:val="es-ES"/>
        </w:rPr>
      </w:pPr>
    </w:p>
    <w:p w:rsidR="00D7607B" w:rsidRDefault="00D7607B" w:rsidP="00D7607B">
      <w:pPr>
        <w:pStyle w:val="Ttulo2"/>
        <w:ind w:left="1320" w:firstLine="0"/>
        <w:rPr>
          <w:szCs w:val="24"/>
          <w:lang w:val="es-ES"/>
        </w:rPr>
      </w:pPr>
    </w:p>
    <w:p w:rsidR="00D7607B" w:rsidRDefault="00D7607B" w:rsidP="00D7607B">
      <w:pPr>
        <w:pStyle w:val="Ttulo2"/>
        <w:ind w:left="1320" w:firstLine="0"/>
        <w:rPr>
          <w:szCs w:val="24"/>
          <w:lang w:val="es-ES"/>
        </w:rPr>
      </w:pPr>
    </w:p>
    <w:p w:rsidR="00D7607B" w:rsidRDefault="00D7607B" w:rsidP="00D7607B">
      <w:pPr>
        <w:pStyle w:val="Ttulo2"/>
        <w:ind w:left="1320" w:firstLine="0"/>
        <w:rPr>
          <w:szCs w:val="24"/>
          <w:lang w:val="es-ES"/>
        </w:rPr>
      </w:pPr>
    </w:p>
    <w:p w:rsidR="00D7607B" w:rsidRDefault="00D7607B" w:rsidP="00D7607B">
      <w:pPr>
        <w:pStyle w:val="Ttulo2"/>
        <w:ind w:left="1320" w:firstLine="0"/>
        <w:rPr>
          <w:szCs w:val="24"/>
          <w:lang w:val="es-ES"/>
        </w:rPr>
      </w:pPr>
    </w:p>
    <w:p w:rsidR="00D7607B" w:rsidRPr="00D7607B" w:rsidRDefault="00D7607B" w:rsidP="00D7607B">
      <w:pPr>
        <w:pStyle w:val="Ttulo5"/>
        <w:rPr>
          <w:b/>
          <w:lang w:val="es-ES"/>
        </w:rPr>
      </w:pPr>
      <w:bookmarkStart w:id="110" w:name="_Toc43747773"/>
      <w:r w:rsidRPr="00D7607B">
        <w:rPr>
          <w:b/>
          <w:lang w:val="es-ES"/>
        </w:rPr>
        <w:t>3.3.2.7.9  Salir del perfil.</w:t>
      </w:r>
      <w:bookmarkEnd w:id="108"/>
      <w:bookmarkEnd w:id="109"/>
      <w:bookmarkEnd w:id="110"/>
    </w:p>
    <w:p w:rsidR="00D7607B" w:rsidRDefault="00D7607B" w:rsidP="00D7607B">
      <w:pPr>
        <w:pStyle w:val="Normalindentado2"/>
        <w:rPr>
          <w:lang w:val="es-ES"/>
        </w:rPr>
      </w:pPr>
      <w:r>
        <w:rPr>
          <w:noProof/>
          <w:lang w:eastAsia="es-CO"/>
        </w:rPr>
        <mc:AlternateContent>
          <mc:Choice Requires="wps">
            <w:drawing>
              <wp:anchor distT="0" distB="0" distL="114300" distR="114300" simplePos="0" relativeHeight="251713536" behindDoc="0" locked="0" layoutInCell="1" allowOverlap="1" wp14:anchorId="46E6725B" wp14:editId="11BDEB52">
                <wp:simplePos x="0" y="0"/>
                <wp:positionH relativeFrom="column">
                  <wp:posOffset>685800</wp:posOffset>
                </wp:positionH>
                <wp:positionV relativeFrom="paragraph">
                  <wp:posOffset>2101215</wp:posOffset>
                </wp:positionV>
                <wp:extent cx="1276350" cy="200025"/>
                <wp:effectExtent l="0" t="0" r="19050" b="28575"/>
                <wp:wrapNone/>
                <wp:docPr id="59" name="Elipse 59"/>
                <wp:cNvGraphicFramePr/>
                <a:graphic xmlns:a="http://schemas.openxmlformats.org/drawingml/2006/main">
                  <a:graphicData uri="http://schemas.microsoft.com/office/word/2010/wordprocessingShape">
                    <wps:wsp>
                      <wps:cNvSpPr/>
                      <wps:spPr>
                        <a:xfrm>
                          <a:off x="0" y="0"/>
                          <a:ext cx="1276350" cy="200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CBC436" id="Elipse 59" o:spid="_x0000_s1026" style="position:absolute;margin-left:54pt;margin-top:165.45pt;width:100.5pt;height:15.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" filled="f" strokecolor="red" strokeweight="1.5pt">
                <v:stroke joinstyle="miter"/>
              </v:oval>
            </w:pict>
          </mc:Fallback>
        </mc:AlternateContent>
      </w:r>
      <w:r>
        <w:rPr>
          <w:noProof/>
          <w:lang w:eastAsia="es-CO"/>
        </w:rPr>
        <w:drawing>
          <wp:anchor distT="0" distB="0" distL="114300" distR="114300" simplePos="0" relativeHeight="251712512" behindDoc="0" locked="0" layoutInCell="1" allowOverlap="1" wp14:anchorId="3DF96F99" wp14:editId="253B0D03">
            <wp:simplePos x="0" y="0"/>
            <wp:positionH relativeFrom="margin">
              <wp:align>center</wp:align>
            </wp:positionH>
            <wp:positionV relativeFrom="paragraph">
              <wp:posOffset>62865</wp:posOffset>
            </wp:positionV>
            <wp:extent cx="4857750" cy="2507892"/>
            <wp:effectExtent l="0" t="0" r="0" b="698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2507892"/>
                    </a:xfrm>
                    <a:prstGeom prst="rect">
                      <a:avLst/>
                    </a:prstGeom>
                    <a:noFill/>
                  </pic:spPr>
                </pic:pic>
              </a:graphicData>
            </a:graphic>
          </wp:anchor>
        </w:drawing>
      </w: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D7607B" w:rsidRDefault="00D7607B" w:rsidP="00D7607B">
      <w:pPr>
        <w:ind w:firstLine="0"/>
      </w:pPr>
    </w:p>
    <w:p w:rsidR="00BB78DD" w:rsidRPr="00BB78DD" w:rsidRDefault="00BB78DD" w:rsidP="00BB78DD">
      <w:pPr>
        <w:pStyle w:val="Ttulo4"/>
        <w:rPr>
          <w:b/>
          <w:lang w:val="es-ES"/>
        </w:rPr>
      </w:pPr>
      <w:bookmarkStart w:id="111" w:name="_Toc43736372"/>
      <w:bookmarkStart w:id="112" w:name="_Toc43736605"/>
      <w:bookmarkStart w:id="113" w:name="_Toc43747774"/>
      <w:r w:rsidRPr="00BB78DD">
        <w:rPr>
          <w:b/>
          <w:lang w:val="es-ES"/>
        </w:rPr>
        <w:lastRenderedPageBreak/>
        <w:t xml:space="preserve">3.3.2.8 </w:t>
      </w:r>
      <w:r w:rsidRPr="00BB78DD">
        <w:rPr>
          <w:b/>
          <w:lang w:val="es-ES"/>
        </w:rPr>
        <w:t>Interfaz del supervisor.</w:t>
      </w:r>
      <w:bookmarkEnd w:id="111"/>
      <w:bookmarkEnd w:id="112"/>
      <w:bookmarkEnd w:id="113"/>
    </w:p>
    <w:p w:rsidR="00BB78DD" w:rsidRPr="007A526A" w:rsidRDefault="00BB78DD" w:rsidP="00BB78DD">
      <w:pPr>
        <w:rPr>
          <w:lang w:val="es-ES"/>
        </w:rPr>
      </w:pPr>
      <w:bookmarkStart w:id="114" w:name="_Toc43736373"/>
      <w:r w:rsidRPr="007A526A">
        <w:rPr>
          <w:lang w:val="es-ES"/>
        </w:rPr>
        <w:t>Este perfil contara con las mismas interfaces del usuario, solo se le agrega la vista de vigilantes.</w:t>
      </w:r>
      <w:bookmarkEnd w:id="114"/>
    </w:p>
    <w:p w:rsidR="00BB78DD" w:rsidRPr="00BB78DD" w:rsidRDefault="00BB78DD" w:rsidP="00BB78DD">
      <w:pPr>
        <w:pStyle w:val="Ttulo5"/>
        <w:rPr>
          <w:b/>
          <w:lang w:val="es-ES"/>
        </w:rPr>
      </w:pPr>
      <w:bookmarkStart w:id="115" w:name="_Toc43736374"/>
      <w:bookmarkStart w:id="116" w:name="_Toc43736606"/>
      <w:bookmarkStart w:id="117" w:name="_Toc43747775"/>
      <w:r>
        <w:rPr>
          <w:noProof/>
          <w:lang w:eastAsia="es-CO"/>
        </w:rPr>
        <w:drawing>
          <wp:anchor distT="0" distB="0" distL="114300" distR="114300" simplePos="0" relativeHeight="251714560" behindDoc="0" locked="0" layoutInCell="1" allowOverlap="1" wp14:anchorId="656EEA0E" wp14:editId="6B15FD3D">
            <wp:simplePos x="0" y="0"/>
            <wp:positionH relativeFrom="margin">
              <wp:align>center</wp:align>
            </wp:positionH>
            <wp:positionV relativeFrom="paragraph">
              <wp:posOffset>297180</wp:posOffset>
            </wp:positionV>
            <wp:extent cx="4907915" cy="2524125"/>
            <wp:effectExtent l="0" t="0" r="6985" b="952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7915" cy="2524125"/>
                    </a:xfrm>
                    <a:prstGeom prst="rect">
                      <a:avLst/>
                    </a:prstGeom>
                    <a:noFill/>
                  </pic:spPr>
                </pic:pic>
              </a:graphicData>
            </a:graphic>
          </wp:anchor>
        </w:drawing>
      </w:r>
      <w:r w:rsidRPr="00BB78DD">
        <w:rPr>
          <w:b/>
          <w:lang w:val="es-ES"/>
        </w:rPr>
        <w:t xml:space="preserve">3.3.2.8.1  </w:t>
      </w:r>
      <w:r w:rsidRPr="00BB78DD">
        <w:rPr>
          <w:b/>
          <w:lang w:val="es-ES"/>
        </w:rPr>
        <w:t>Lista de vigilantes registrados.</w:t>
      </w:r>
      <w:bookmarkEnd w:id="115"/>
      <w:bookmarkEnd w:id="116"/>
      <w:bookmarkEnd w:id="117"/>
    </w:p>
    <w:p w:rsidR="00BB78DD" w:rsidRDefault="00BB78DD" w:rsidP="00BB78DD">
      <w:pPr>
        <w:pStyle w:val="Normalindentado2"/>
        <w:rPr>
          <w:lang w:val="es-ES"/>
        </w:rPr>
      </w:pPr>
    </w:p>
    <w:p w:rsidR="00BB78DD" w:rsidRDefault="00BB78DD" w:rsidP="00BB78DD">
      <w:pPr>
        <w:pStyle w:val="Normalindentado2"/>
      </w:pPr>
    </w:p>
    <w:p w:rsidR="00D7607B" w:rsidRDefault="00D7607B"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Pr="00BB78DD" w:rsidRDefault="00BB78DD" w:rsidP="00BB78DD">
      <w:pPr>
        <w:pStyle w:val="Ttulo5"/>
        <w:rPr>
          <w:b/>
          <w:lang w:val="es-ES"/>
        </w:rPr>
      </w:pPr>
      <w:bookmarkStart w:id="118" w:name="_Toc43736375"/>
      <w:bookmarkStart w:id="119" w:name="_Toc43736607"/>
      <w:bookmarkStart w:id="120" w:name="_Toc43747776"/>
      <w:r w:rsidRPr="00BB78DD">
        <w:rPr>
          <w:b/>
          <w:lang w:val="es-ES"/>
        </w:rPr>
        <w:t xml:space="preserve">3.3.2.8.2  </w:t>
      </w:r>
      <w:r w:rsidRPr="00BB78DD">
        <w:rPr>
          <w:b/>
          <w:lang w:val="es-ES"/>
        </w:rPr>
        <w:t>Formulario para registrar los vigilantes.</w:t>
      </w:r>
      <w:bookmarkEnd w:id="118"/>
      <w:bookmarkEnd w:id="119"/>
      <w:bookmarkEnd w:id="120"/>
    </w:p>
    <w:p w:rsidR="00BB78DD" w:rsidRDefault="00BB78DD" w:rsidP="00BB78DD">
      <w:pPr>
        <w:pStyle w:val="Normalindentado2"/>
      </w:pPr>
      <w:r>
        <w:rPr>
          <w:noProof/>
          <w:lang w:eastAsia="es-CO"/>
        </w:rPr>
        <w:drawing>
          <wp:anchor distT="0" distB="0" distL="114300" distR="114300" simplePos="0" relativeHeight="251715584" behindDoc="0" locked="0" layoutInCell="1" allowOverlap="1" wp14:anchorId="45A10B6A" wp14:editId="4E3FBDE5">
            <wp:simplePos x="0" y="0"/>
            <wp:positionH relativeFrom="margin">
              <wp:align>center</wp:align>
            </wp:positionH>
            <wp:positionV relativeFrom="paragraph">
              <wp:posOffset>6350</wp:posOffset>
            </wp:positionV>
            <wp:extent cx="4505325" cy="2376074"/>
            <wp:effectExtent l="0" t="0" r="0" b="571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2376074"/>
                    </a:xfrm>
                    <a:prstGeom prst="rect">
                      <a:avLst/>
                    </a:prstGeom>
                    <a:noFill/>
                  </pic:spPr>
                </pic:pic>
              </a:graphicData>
            </a:graphic>
          </wp:anchor>
        </w:drawing>
      </w:r>
    </w:p>
    <w:p w:rsidR="00BB78DD" w:rsidRDefault="00BB78DD" w:rsidP="00BB78DD">
      <w:pPr>
        <w:pStyle w:val="Normalindentado2"/>
      </w:pPr>
    </w:p>
    <w:p w:rsidR="00BB78DD" w:rsidRDefault="00BB78DD" w:rsidP="00BB78DD">
      <w:pPr>
        <w:pStyle w:val="Normalindentado2"/>
        <w:rPr>
          <w:lang w:val="es-ES"/>
        </w:rPr>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Pr="00BB78DD" w:rsidRDefault="00BB78DD" w:rsidP="00BB78DD">
      <w:pPr>
        <w:pStyle w:val="Ttulo5"/>
        <w:rPr>
          <w:b/>
          <w:lang w:val="es-ES"/>
        </w:rPr>
      </w:pPr>
      <w:bookmarkStart w:id="121" w:name="_Toc43736376"/>
      <w:bookmarkStart w:id="122" w:name="_Toc43736608"/>
      <w:bookmarkStart w:id="123" w:name="_Toc43747777"/>
      <w:r w:rsidRPr="00BB78DD">
        <w:rPr>
          <w:b/>
          <w:lang w:val="es-ES"/>
        </w:rPr>
        <w:lastRenderedPageBreak/>
        <w:t xml:space="preserve">3.3.2.8.3  </w:t>
      </w:r>
      <w:r w:rsidRPr="00BB78DD">
        <w:rPr>
          <w:b/>
          <w:lang w:val="es-ES"/>
        </w:rPr>
        <w:t>Activar y desactivar los vigilantes.</w:t>
      </w:r>
      <w:bookmarkEnd w:id="121"/>
      <w:bookmarkEnd w:id="122"/>
      <w:bookmarkEnd w:id="123"/>
    </w:p>
    <w:p w:rsidR="00BB78DD" w:rsidRDefault="00BB78DD" w:rsidP="00BB78DD">
      <w:pPr>
        <w:pStyle w:val="Normalindentado2"/>
        <w:rPr>
          <w:lang w:val="es-ES"/>
        </w:rPr>
      </w:pPr>
      <w:r>
        <w:rPr>
          <w:noProof/>
          <w:lang w:eastAsia="es-CO"/>
        </w:rPr>
        <w:drawing>
          <wp:anchor distT="0" distB="0" distL="114300" distR="114300" simplePos="0" relativeHeight="251716608" behindDoc="0" locked="0" layoutInCell="1" allowOverlap="1" wp14:anchorId="7E64D29A" wp14:editId="7CF06B08">
            <wp:simplePos x="0" y="0"/>
            <wp:positionH relativeFrom="margin">
              <wp:align>center</wp:align>
            </wp:positionH>
            <wp:positionV relativeFrom="paragraph">
              <wp:posOffset>5715</wp:posOffset>
            </wp:positionV>
            <wp:extent cx="4907915" cy="2524125"/>
            <wp:effectExtent l="0" t="0" r="6985"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7915" cy="2524125"/>
                    </a:xfrm>
                    <a:prstGeom prst="rect">
                      <a:avLst/>
                    </a:prstGeom>
                    <a:noFill/>
                  </pic:spPr>
                </pic:pic>
              </a:graphicData>
            </a:graphic>
          </wp:anchor>
        </w:drawing>
      </w: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r>
        <w:rPr>
          <w:noProof/>
          <w:lang w:eastAsia="es-CO"/>
        </w:rPr>
        <mc:AlternateContent>
          <mc:Choice Requires="wps">
            <w:drawing>
              <wp:anchor distT="0" distB="0" distL="114300" distR="114300" simplePos="0" relativeHeight="251718656" behindDoc="0" locked="0" layoutInCell="1" allowOverlap="1" wp14:anchorId="2E47134F" wp14:editId="77BC8BD9">
                <wp:simplePos x="0" y="0"/>
                <wp:positionH relativeFrom="margin">
                  <wp:align>right</wp:align>
                </wp:positionH>
                <wp:positionV relativeFrom="paragraph">
                  <wp:posOffset>1028065</wp:posOffset>
                </wp:positionV>
                <wp:extent cx="1019175" cy="333375"/>
                <wp:effectExtent l="0" t="0" r="28575" b="28575"/>
                <wp:wrapNone/>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33375"/>
                        </a:xfrm>
                        <a:prstGeom prst="rect">
                          <a:avLst/>
                        </a:prstGeom>
                        <a:solidFill>
                          <a:srgbClr val="FFFFFF"/>
                        </a:solidFill>
                        <a:ln w="9525">
                          <a:solidFill>
                            <a:srgbClr val="000000"/>
                          </a:solidFill>
                          <a:miter lim="800000"/>
                          <a:headEnd/>
                          <a:tailEnd/>
                        </a:ln>
                      </wps:spPr>
                      <wps:txbx>
                        <w:txbxContent>
                          <w:p w:rsidR="00BB78DD" w:rsidRPr="00BB78DD" w:rsidRDefault="00BB78DD" w:rsidP="00BB78DD">
                            <w:pPr>
                              <w:pStyle w:val="Sinespaciado"/>
                            </w:pPr>
                            <w:r w:rsidRPr="00BB78DD">
                              <w:t>Darle clic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47134F" id="_x0000_t202" coordsize="21600,21600" o:spt="202" path="m,l,21600r21600,l21600,xe">
                <v:stroke joinstyle="miter"/>
                <v:path gradientshapeok="t" o:connecttype="rect"/>
              </v:shapetype>
              <v:shape id="Cuadro de texto 67" o:spid="_x0000_s1028" type="#_x0000_t202" style="position:absolute;left:0;text-align:left;margin-left:29.05pt;margin-top:80.95pt;width:80.25pt;height:26.25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">
                <v:textbox>
                  <w:txbxContent>
                    <w:p w:rsidR="00BB78DD" w:rsidRPr="00BB78DD" w:rsidRDefault="00BB78DD" w:rsidP="00BB78DD">
                      <w:pPr>
                        <w:pStyle w:val="Sinespaciado"/>
                      </w:pPr>
                      <w:r w:rsidRPr="00BB78DD">
                        <w:t>Darle clic</w:t>
                      </w:r>
                    </w:p>
                  </w:txbxContent>
                </v:textbox>
                <w10:wrap anchorx="margin"/>
              </v:shape>
            </w:pict>
          </mc:Fallback>
        </mc:AlternateContent>
      </w:r>
      <w:r>
        <w:rPr>
          <w:noProof/>
          <w:lang w:eastAsia="es-CO"/>
        </w:rPr>
        <mc:AlternateContent>
          <mc:Choice Requires="wps">
            <w:drawing>
              <wp:anchor distT="0" distB="0" distL="114300" distR="114300" simplePos="0" relativeHeight="251719680" behindDoc="0" locked="0" layoutInCell="1" allowOverlap="1" wp14:anchorId="174DEEFB" wp14:editId="23D5E36F">
                <wp:simplePos x="0" y="0"/>
                <wp:positionH relativeFrom="column">
                  <wp:posOffset>4829175</wp:posOffset>
                </wp:positionH>
                <wp:positionV relativeFrom="paragraph">
                  <wp:posOffset>818515</wp:posOffset>
                </wp:positionV>
                <wp:extent cx="447675" cy="180975"/>
                <wp:effectExtent l="0" t="0" r="28575" b="28575"/>
                <wp:wrapNone/>
                <wp:docPr id="68" name="Elipse 68"/>
                <wp:cNvGraphicFramePr/>
                <a:graphic xmlns:a="http://schemas.openxmlformats.org/drawingml/2006/main">
                  <a:graphicData uri="http://schemas.microsoft.com/office/word/2010/wordprocessingShape">
                    <wps:wsp>
                      <wps:cNvSpPr/>
                      <wps:spPr>
                        <a:xfrm>
                          <a:off x="0" y="0"/>
                          <a:ext cx="447675" cy="1809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4CC46" id="Elipse 68" o:spid="_x0000_s1026" style="position:absolute;margin-left:380.25pt;margin-top:64.45pt;width:35.25pt;height:14.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" filled="f" strokecolor="red" strokeweight="1.5pt">
                <v:stroke joinstyle="miter"/>
              </v:oval>
            </w:pict>
          </mc:Fallback>
        </mc:AlternateContent>
      </w: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Pr="00BB78DD" w:rsidRDefault="00BB78DD" w:rsidP="00BB78DD">
      <w:pPr>
        <w:pStyle w:val="Ttulo4"/>
        <w:rPr>
          <w:b/>
          <w:lang w:val="es-ES"/>
        </w:rPr>
      </w:pPr>
      <w:bookmarkStart w:id="124" w:name="_Toc43736377"/>
      <w:bookmarkStart w:id="125" w:name="_Toc43736609"/>
      <w:bookmarkStart w:id="126" w:name="_Toc43747778"/>
      <w:r w:rsidRPr="00BB78DD">
        <w:rPr>
          <w:b/>
          <w:lang w:val="es-ES"/>
        </w:rPr>
        <w:t xml:space="preserve">3.3.2.9  </w:t>
      </w:r>
      <w:r w:rsidRPr="00BB78DD">
        <w:rPr>
          <w:b/>
          <w:lang w:val="es-ES"/>
        </w:rPr>
        <w:t>Interfaz del vigilante.</w:t>
      </w:r>
      <w:bookmarkEnd w:id="124"/>
      <w:bookmarkEnd w:id="125"/>
      <w:bookmarkEnd w:id="126"/>
    </w:p>
    <w:p w:rsidR="00BB78DD" w:rsidRPr="007A526A" w:rsidRDefault="00BB78DD" w:rsidP="00BB78DD">
      <w:pPr>
        <w:rPr>
          <w:lang w:val="es-ES"/>
        </w:rPr>
      </w:pPr>
      <w:bookmarkStart w:id="127" w:name="_Toc43736378"/>
      <w:r w:rsidRPr="007A526A">
        <w:rPr>
          <w:lang w:val="es-ES"/>
        </w:rPr>
        <w:t xml:space="preserve">Este perfil contara con las mismas interfaces del usuario, solo se </w:t>
      </w:r>
      <w:r>
        <w:rPr>
          <w:lang w:val="es-ES"/>
        </w:rPr>
        <w:t>le agrega la vista de verificación</w:t>
      </w:r>
      <w:r w:rsidRPr="007A526A">
        <w:rPr>
          <w:lang w:val="es-ES"/>
        </w:rPr>
        <w:t>.</w:t>
      </w:r>
      <w:bookmarkEnd w:id="127"/>
    </w:p>
    <w:p w:rsidR="00BB78DD" w:rsidRPr="00BB78DD" w:rsidRDefault="00BB78DD" w:rsidP="00BB78DD">
      <w:pPr>
        <w:pStyle w:val="Ttulo5"/>
        <w:rPr>
          <w:b/>
          <w:lang w:val="es-ES"/>
        </w:rPr>
      </w:pPr>
      <w:bookmarkStart w:id="128" w:name="_Toc43736379"/>
      <w:bookmarkStart w:id="129" w:name="_Toc43736610"/>
      <w:bookmarkStart w:id="130" w:name="_Toc43747779"/>
      <w:r w:rsidRPr="00BB78DD">
        <w:rPr>
          <w:b/>
          <w:lang w:val="es-ES"/>
        </w:rPr>
        <w:t xml:space="preserve">3.3.2.9.1  </w:t>
      </w:r>
      <w:r w:rsidRPr="00BB78DD">
        <w:rPr>
          <w:b/>
          <w:lang w:val="es-ES"/>
        </w:rPr>
        <w:t>Verificación.</w:t>
      </w:r>
      <w:bookmarkEnd w:id="128"/>
      <w:bookmarkEnd w:id="129"/>
      <w:bookmarkEnd w:id="130"/>
    </w:p>
    <w:p w:rsidR="00BB78DD" w:rsidRDefault="00BB78DD" w:rsidP="00D7607B">
      <w:pPr>
        <w:ind w:firstLine="0"/>
      </w:pPr>
      <w:r>
        <w:rPr>
          <w:noProof/>
          <w:lang w:eastAsia="es-CO"/>
        </w:rPr>
        <w:drawing>
          <wp:anchor distT="0" distB="0" distL="114300" distR="114300" simplePos="0" relativeHeight="251720704" behindDoc="0" locked="0" layoutInCell="1" allowOverlap="1" wp14:anchorId="5F82E167" wp14:editId="3B0E2295">
            <wp:simplePos x="0" y="0"/>
            <wp:positionH relativeFrom="margin">
              <wp:align>center</wp:align>
            </wp:positionH>
            <wp:positionV relativeFrom="paragraph">
              <wp:posOffset>13970</wp:posOffset>
            </wp:positionV>
            <wp:extent cx="4468495" cy="2481580"/>
            <wp:effectExtent l="0" t="0" r="8255"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8495" cy="2481580"/>
                    </a:xfrm>
                    <a:prstGeom prst="rect">
                      <a:avLst/>
                    </a:prstGeom>
                    <a:noFill/>
                  </pic:spPr>
                </pic:pic>
              </a:graphicData>
            </a:graphic>
          </wp:anchor>
        </w:drawing>
      </w: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Pr="00BB78DD" w:rsidRDefault="00BB78DD" w:rsidP="00BB78DD">
      <w:pPr>
        <w:pStyle w:val="Ttulo5"/>
        <w:rPr>
          <w:b/>
          <w:lang w:val="es-ES"/>
        </w:rPr>
      </w:pPr>
      <w:bookmarkStart w:id="131" w:name="_Toc43736380"/>
      <w:bookmarkStart w:id="132" w:name="_Toc43736611"/>
      <w:bookmarkStart w:id="133" w:name="_Toc43747780"/>
      <w:r w:rsidRPr="00BB78DD">
        <w:rPr>
          <w:b/>
          <w:lang w:val="es-ES"/>
        </w:rPr>
        <w:lastRenderedPageBreak/>
        <w:t xml:space="preserve">3.3.2.9.2  </w:t>
      </w:r>
      <w:r w:rsidRPr="00BB78DD">
        <w:rPr>
          <w:b/>
          <w:lang w:val="es-ES"/>
        </w:rPr>
        <w:t>Buscar los elementos con el número de documento.</w:t>
      </w:r>
      <w:bookmarkEnd w:id="131"/>
      <w:bookmarkEnd w:id="132"/>
      <w:bookmarkEnd w:id="133"/>
    </w:p>
    <w:p w:rsidR="00BB78DD" w:rsidRDefault="00BB78DD" w:rsidP="00BB78DD">
      <w:pPr>
        <w:pStyle w:val="Normalindentado2"/>
        <w:rPr>
          <w:lang w:val="es-ES"/>
        </w:rPr>
      </w:pPr>
      <w:r>
        <w:rPr>
          <w:noProof/>
          <w:lang w:eastAsia="es-CO"/>
        </w:rPr>
        <w:drawing>
          <wp:anchor distT="0" distB="0" distL="114300" distR="114300" simplePos="0" relativeHeight="251721728" behindDoc="0" locked="0" layoutInCell="1" allowOverlap="1" wp14:anchorId="285172C4" wp14:editId="57AC8B5D">
            <wp:simplePos x="0" y="0"/>
            <wp:positionH relativeFrom="margin">
              <wp:align>center</wp:align>
            </wp:positionH>
            <wp:positionV relativeFrom="paragraph">
              <wp:posOffset>37465</wp:posOffset>
            </wp:positionV>
            <wp:extent cx="4749165" cy="2585085"/>
            <wp:effectExtent l="0" t="0" r="0" b="571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9165" cy="2585085"/>
                    </a:xfrm>
                    <a:prstGeom prst="rect">
                      <a:avLst/>
                    </a:prstGeom>
                    <a:noFill/>
                  </pic:spPr>
                </pic:pic>
              </a:graphicData>
            </a:graphic>
          </wp:anchor>
        </w:drawing>
      </w:r>
    </w:p>
    <w:p w:rsidR="00BB78DD" w:rsidRDefault="00BB78DD" w:rsidP="00BB78DD">
      <w:pPr>
        <w:pStyle w:val="Normalindentado2"/>
        <w:rPr>
          <w:lang w:val="es-ES"/>
        </w:rPr>
      </w:pPr>
      <w:r>
        <w:rPr>
          <w:noProof/>
          <w:lang w:eastAsia="es-CO"/>
        </w:rPr>
        <mc:AlternateContent>
          <mc:Choice Requires="wps">
            <w:drawing>
              <wp:anchor distT="0" distB="0" distL="114300" distR="114300" simplePos="0" relativeHeight="251722752" behindDoc="0" locked="0" layoutInCell="1" allowOverlap="1" wp14:anchorId="116B578A" wp14:editId="5E09FA0F">
                <wp:simplePos x="0" y="0"/>
                <wp:positionH relativeFrom="column">
                  <wp:posOffset>2305050</wp:posOffset>
                </wp:positionH>
                <wp:positionV relativeFrom="paragraph">
                  <wp:posOffset>853440</wp:posOffset>
                </wp:positionV>
                <wp:extent cx="1990725" cy="219075"/>
                <wp:effectExtent l="0" t="0" r="28575" b="28575"/>
                <wp:wrapNone/>
                <wp:docPr id="72" name="Elipse 72"/>
                <wp:cNvGraphicFramePr/>
                <a:graphic xmlns:a="http://schemas.openxmlformats.org/drawingml/2006/main">
                  <a:graphicData uri="http://schemas.microsoft.com/office/word/2010/wordprocessingShape">
                    <wps:wsp>
                      <wps:cNvSpPr/>
                      <wps:spPr>
                        <a:xfrm>
                          <a:off x="0" y="0"/>
                          <a:ext cx="1990725" cy="2190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AC5AE" id="Elipse 72" o:spid="_x0000_s1026" style="position:absolute;margin-left:181.5pt;margin-top:67.2pt;width:156.75pt;height:1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" filled="f" strokecolor="red" strokeweight="1.5pt">
                <v:stroke joinstyle="miter"/>
              </v:oval>
            </w:pict>
          </mc:Fallback>
        </mc:AlternateContent>
      </w: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Pr="00BB78DD" w:rsidRDefault="00BB78DD" w:rsidP="00BB78DD">
      <w:pPr>
        <w:pStyle w:val="Ttulo5"/>
        <w:rPr>
          <w:b/>
          <w:lang w:val="es-ES"/>
        </w:rPr>
      </w:pPr>
      <w:bookmarkStart w:id="134" w:name="_Toc43736381"/>
      <w:bookmarkStart w:id="135" w:name="_Toc43736612"/>
      <w:bookmarkStart w:id="136" w:name="_Toc43747781"/>
      <w:r w:rsidRPr="00BB78DD">
        <w:rPr>
          <w:b/>
          <w:lang w:val="es-ES"/>
        </w:rPr>
        <w:t xml:space="preserve">3.3.2.9.3  </w:t>
      </w:r>
      <w:r w:rsidRPr="00BB78DD">
        <w:rPr>
          <w:b/>
          <w:lang w:val="es-ES"/>
        </w:rPr>
        <w:t>Buscar el historial por fecha.</w:t>
      </w:r>
      <w:bookmarkEnd w:id="134"/>
      <w:bookmarkEnd w:id="135"/>
      <w:bookmarkEnd w:id="136"/>
    </w:p>
    <w:p w:rsidR="00BB78DD" w:rsidRDefault="00BB78DD" w:rsidP="00BB78DD">
      <w:pPr>
        <w:pStyle w:val="Normalindentado2"/>
        <w:rPr>
          <w:lang w:val="es-ES"/>
        </w:rPr>
      </w:pPr>
      <w:r>
        <w:rPr>
          <w:noProof/>
          <w:lang w:eastAsia="es-CO"/>
        </w:rPr>
        <w:drawing>
          <wp:anchor distT="0" distB="0" distL="114300" distR="114300" simplePos="0" relativeHeight="251723776" behindDoc="0" locked="0" layoutInCell="1" allowOverlap="1" wp14:anchorId="3FCB02BE" wp14:editId="6A34FF13">
            <wp:simplePos x="0" y="0"/>
            <wp:positionH relativeFrom="margin">
              <wp:align>center</wp:align>
            </wp:positionH>
            <wp:positionV relativeFrom="paragraph">
              <wp:posOffset>83185</wp:posOffset>
            </wp:positionV>
            <wp:extent cx="4785995" cy="2658110"/>
            <wp:effectExtent l="0" t="0" r="0" b="889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5995" cy="2658110"/>
                    </a:xfrm>
                    <a:prstGeom prst="rect">
                      <a:avLst/>
                    </a:prstGeom>
                    <a:noFill/>
                  </pic:spPr>
                </pic:pic>
              </a:graphicData>
            </a:graphic>
          </wp:anchor>
        </w:drawing>
      </w:r>
    </w:p>
    <w:p w:rsidR="00BB78DD" w:rsidRDefault="00BB78DD" w:rsidP="00BB78DD">
      <w:pPr>
        <w:pStyle w:val="Normalindentado2"/>
        <w:rPr>
          <w:lang w:val="es-ES"/>
        </w:rPr>
      </w:pPr>
    </w:p>
    <w:p w:rsidR="00BB78DD" w:rsidRDefault="00BB78DD" w:rsidP="00BB78DD">
      <w:pPr>
        <w:pStyle w:val="Normalindentado2"/>
        <w:ind w:left="0"/>
        <w:rPr>
          <w:lang w:val="es-ES"/>
        </w:rPr>
      </w:pPr>
    </w:p>
    <w:p w:rsidR="00BB78DD" w:rsidRDefault="00BB78DD" w:rsidP="00BB78DD">
      <w:pPr>
        <w:pStyle w:val="Ttulo2"/>
        <w:ind w:left="1320" w:firstLine="0"/>
        <w:rPr>
          <w:szCs w:val="24"/>
          <w:lang w:val="es-ES"/>
        </w:rPr>
      </w:pPr>
      <w:bookmarkStart w:id="137" w:name="_Toc43736382"/>
      <w:bookmarkStart w:id="138" w:name="_Toc43736613"/>
    </w:p>
    <w:p w:rsidR="00BB78DD" w:rsidRDefault="00BB78DD" w:rsidP="00BB78DD">
      <w:pPr>
        <w:pStyle w:val="Ttulo2"/>
        <w:ind w:left="1320" w:firstLine="0"/>
        <w:rPr>
          <w:szCs w:val="24"/>
          <w:lang w:val="es-ES"/>
        </w:rPr>
      </w:pPr>
    </w:p>
    <w:p w:rsidR="00BB78DD" w:rsidRDefault="00BB78DD" w:rsidP="00BB78DD">
      <w:pPr>
        <w:pStyle w:val="Ttulo2"/>
        <w:ind w:left="1320" w:firstLine="0"/>
        <w:rPr>
          <w:szCs w:val="24"/>
          <w:lang w:val="es-ES"/>
        </w:rPr>
      </w:pPr>
    </w:p>
    <w:p w:rsidR="00BB78DD" w:rsidRDefault="00BB78DD" w:rsidP="00BB78DD">
      <w:pPr>
        <w:pStyle w:val="Ttulo2"/>
        <w:ind w:firstLine="0"/>
        <w:rPr>
          <w:rFonts w:eastAsiaTheme="minorHAnsi" w:cstheme="minorBidi"/>
          <w:szCs w:val="22"/>
          <w:lang w:val="es-ES"/>
        </w:rPr>
      </w:pPr>
    </w:p>
    <w:p w:rsidR="00BB78DD" w:rsidRDefault="00BB78DD" w:rsidP="00BB78DD">
      <w:pPr>
        <w:rPr>
          <w:lang w:val="es-ES"/>
        </w:rPr>
      </w:pPr>
    </w:p>
    <w:p w:rsidR="00BB78DD" w:rsidRDefault="00BB78DD" w:rsidP="00BB78DD">
      <w:pPr>
        <w:rPr>
          <w:lang w:val="es-ES"/>
        </w:rPr>
      </w:pPr>
    </w:p>
    <w:p w:rsidR="00BB78DD" w:rsidRDefault="00BB78DD" w:rsidP="00BB78DD">
      <w:pPr>
        <w:rPr>
          <w:lang w:val="es-ES"/>
        </w:rPr>
      </w:pPr>
    </w:p>
    <w:p w:rsidR="00BB78DD" w:rsidRPr="00BB78DD" w:rsidRDefault="00BB78DD" w:rsidP="00BB78DD">
      <w:pPr>
        <w:rPr>
          <w:lang w:val="es-ES"/>
        </w:rPr>
      </w:pPr>
    </w:p>
    <w:p w:rsidR="00BB78DD" w:rsidRPr="00BB78DD" w:rsidRDefault="00BB78DD" w:rsidP="00BB78DD">
      <w:pPr>
        <w:pStyle w:val="Ttulo5"/>
        <w:rPr>
          <w:b/>
          <w:lang w:val="es-ES"/>
        </w:rPr>
      </w:pPr>
      <w:bookmarkStart w:id="139" w:name="_Toc43747782"/>
      <w:r w:rsidRPr="00BB78DD">
        <w:rPr>
          <w:b/>
          <w:lang w:val="es-ES"/>
        </w:rPr>
        <w:lastRenderedPageBreak/>
        <w:t xml:space="preserve">3.3.2.9.4  </w:t>
      </w:r>
      <w:r w:rsidRPr="00BB78DD">
        <w:rPr>
          <w:b/>
          <w:lang w:val="es-ES"/>
        </w:rPr>
        <w:t>Historial.</w:t>
      </w:r>
      <w:bookmarkEnd w:id="137"/>
      <w:bookmarkEnd w:id="138"/>
      <w:bookmarkEnd w:id="139"/>
    </w:p>
    <w:p w:rsidR="00BB78DD" w:rsidRDefault="00BB78DD" w:rsidP="00BB78DD">
      <w:pPr>
        <w:pStyle w:val="Normalindentado2"/>
        <w:ind w:left="0"/>
        <w:rPr>
          <w:lang w:val="es-ES"/>
        </w:rPr>
      </w:pPr>
    </w:p>
    <w:p w:rsidR="00BB78DD" w:rsidRDefault="00BB78DD" w:rsidP="00BB78DD">
      <w:pPr>
        <w:pStyle w:val="Normalindentado2"/>
        <w:rPr>
          <w:lang w:val="es-ES"/>
        </w:rPr>
      </w:pPr>
      <w:r>
        <w:rPr>
          <w:noProof/>
          <w:lang w:eastAsia="es-CO"/>
        </w:rPr>
        <w:drawing>
          <wp:anchor distT="0" distB="0" distL="114300" distR="114300" simplePos="0" relativeHeight="251724800" behindDoc="1" locked="0" layoutInCell="1" allowOverlap="1" wp14:anchorId="0E2A63C2" wp14:editId="0B41B384">
            <wp:simplePos x="0" y="0"/>
            <wp:positionH relativeFrom="margin">
              <wp:align>center</wp:align>
            </wp:positionH>
            <wp:positionV relativeFrom="paragraph">
              <wp:posOffset>5715</wp:posOffset>
            </wp:positionV>
            <wp:extent cx="4505325" cy="2407920"/>
            <wp:effectExtent l="0" t="0" r="9525"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5325" cy="2407920"/>
                    </a:xfrm>
                    <a:prstGeom prst="rect">
                      <a:avLst/>
                    </a:prstGeom>
                    <a:noFill/>
                  </pic:spPr>
                </pic:pic>
              </a:graphicData>
            </a:graphic>
          </wp:anchor>
        </w:drawing>
      </w: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Default="00BB78DD" w:rsidP="00D7607B">
      <w:pPr>
        <w:ind w:firstLine="0"/>
      </w:pPr>
    </w:p>
    <w:p w:rsidR="00BB78DD" w:rsidRPr="00BB78DD" w:rsidRDefault="00BB78DD" w:rsidP="00BB78DD">
      <w:pPr>
        <w:pStyle w:val="Ttulo5"/>
        <w:ind w:firstLine="0"/>
        <w:rPr>
          <w:b/>
        </w:rPr>
      </w:pPr>
    </w:p>
    <w:p w:rsidR="00BB78DD" w:rsidRPr="00DC25DA" w:rsidRDefault="00BB78DD" w:rsidP="00BB78DD">
      <w:pPr>
        <w:pStyle w:val="Ttulo5"/>
        <w:rPr>
          <w:szCs w:val="24"/>
          <w:lang w:val="es-ES"/>
        </w:rPr>
      </w:pPr>
      <w:bookmarkStart w:id="140" w:name="_Toc43736383"/>
      <w:bookmarkStart w:id="141" w:name="_Toc43736614"/>
      <w:bookmarkStart w:id="142" w:name="_Toc43747783"/>
      <w:r w:rsidRPr="00BB78DD">
        <w:rPr>
          <w:b/>
          <w:szCs w:val="24"/>
          <w:lang w:val="es-ES"/>
        </w:rPr>
        <w:t xml:space="preserve">3.3.2.9.5  </w:t>
      </w:r>
      <w:r w:rsidRPr="00BB78DD">
        <w:rPr>
          <w:b/>
          <w:szCs w:val="24"/>
          <w:lang w:val="es-ES"/>
        </w:rPr>
        <w:t>Formulario para registrar el visitante</w:t>
      </w:r>
      <w:r w:rsidRPr="00B553E8">
        <w:rPr>
          <w:szCs w:val="24"/>
          <w:lang w:val="es-ES"/>
        </w:rPr>
        <w:t>.</w:t>
      </w:r>
      <w:bookmarkEnd w:id="140"/>
      <w:bookmarkEnd w:id="141"/>
      <w:bookmarkEnd w:id="142"/>
    </w:p>
    <w:p w:rsidR="00BB78DD" w:rsidRDefault="00BB78DD" w:rsidP="00BB78DD">
      <w:pPr>
        <w:pStyle w:val="Normalindentado2"/>
        <w:rPr>
          <w:lang w:val="es-ES"/>
        </w:rPr>
      </w:pPr>
      <w:r>
        <w:rPr>
          <w:noProof/>
          <w:lang w:eastAsia="es-CO"/>
        </w:rPr>
        <w:drawing>
          <wp:anchor distT="0" distB="0" distL="114300" distR="114300" simplePos="0" relativeHeight="251725824" behindDoc="0" locked="0" layoutInCell="1" allowOverlap="1" wp14:anchorId="72907E9B" wp14:editId="2C55EE3B">
            <wp:simplePos x="0" y="0"/>
            <wp:positionH relativeFrom="margin">
              <wp:align>center</wp:align>
            </wp:positionH>
            <wp:positionV relativeFrom="paragraph">
              <wp:posOffset>5080</wp:posOffset>
            </wp:positionV>
            <wp:extent cx="4566285" cy="2633980"/>
            <wp:effectExtent l="0" t="0" r="5715"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6285" cy="2633980"/>
                    </a:xfrm>
                    <a:prstGeom prst="rect">
                      <a:avLst/>
                    </a:prstGeom>
                    <a:noFill/>
                  </pic:spPr>
                </pic:pic>
              </a:graphicData>
            </a:graphic>
          </wp:anchor>
        </w:drawing>
      </w:r>
    </w:p>
    <w:p w:rsidR="00BB78DD" w:rsidRDefault="00BB78DD" w:rsidP="00BB78DD">
      <w:pPr>
        <w:pStyle w:val="Normalindentado2"/>
        <w:rPr>
          <w:lang w:val="es-ES"/>
        </w:rPr>
      </w:pPr>
    </w:p>
    <w:p w:rsidR="00BB78DD" w:rsidRPr="00B97596" w:rsidRDefault="00BB78DD" w:rsidP="00BB78DD">
      <w:pPr>
        <w:pStyle w:val="Normalindentado2"/>
        <w:rPr>
          <w:lang w:val="es-ES"/>
        </w:rPr>
      </w:pPr>
    </w:p>
    <w:p w:rsidR="00BB78DD" w:rsidRPr="00DC25DA" w:rsidRDefault="00BB78DD" w:rsidP="00BB78DD">
      <w:pPr>
        <w:pStyle w:val="Normalindentado2"/>
        <w:rPr>
          <w:lang w:val="es-ES"/>
        </w:rPr>
      </w:pPr>
    </w:p>
    <w:p w:rsidR="00BB78DD" w:rsidRDefault="00BB78DD" w:rsidP="00BB78DD">
      <w:pPr>
        <w:pStyle w:val="Ttulo2"/>
        <w:ind w:left="1320" w:firstLine="0"/>
        <w:rPr>
          <w:szCs w:val="24"/>
          <w:lang w:val="es-ES"/>
        </w:rPr>
      </w:pPr>
      <w:bookmarkStart w:id="143" w:name="_Toc43736384"/>
      <w:bookmarkStart w:id="144" w:name="_Toc43736615"/>
    </w:p>
    <w:p w:rsidR="00BB78DD" w:rsidRDefault="00BB78DD" w:rsidP="00BB78DD">
      <w:pPr>
        <w:pStyle w:val="Ttulo2"/>
        <w:ind w:left="1320" w:firstLine="0"/>
        <w:rPr>
          <w:szCs w:val="24"/>
          <w:lang w:val="es-ES"/>
        </w:rPr>
      </w:pPr>
    </w:p>
    <w:p w:rsidR="00BB78DD" w:rsidRDefault="00BB78DD" w:rsidP="00BB78DD">
      <w:pPr>
        <w:pStyle w:val="Ttulo2"/>
        <w:ind w:left="1320" w:firstLine="0"/>
        <w:rPr>
          <w:szCs w:val="24"/>
          <w:lang w:val="es-ES"/>
        </w:rPr>
      </w:pPr>
    </w:p>
    <w:p w:rsidR="00BB78DD" w:rsidRDefault="00BB78DD" w:rsidP="00BB78DD">
      <w:pPr>
        <w:rPr>
          <w:lang w:val="es-ES"/>
        </w:rPr>
      </w:pPr>
    </w:p>
    <w:p w:rsidR="00BB78DD" w:rsidRDefault="00BB78DD" w:rsidP="00BB78DD">
      <w:pPr>
        <w:rPr>
          <w:lang w:val="es-ES"/>
        </w:rPr>
      </w:pPr>
    </w:p>
    <w:p w:rsidR="00BB78DD" w:rsidRDefault="00BB78DD" w:rsidP="00BB78DD">
      <w:pPr>
        <w:rPr>
          <w:lang w:val="es-ES"/>
        </w:rPr>
      </w:pPr>
    </w:p>
    <w:p w:rsidR="00BB78DD" w:rsidRDefault="00BB78DD" w:rsidP="00BB78DD">
      <w:pPr>
        <w:rPr>
          <w:lang w:val="es-ES"/>
        </w:rPr>
      </w:pPr>
    </w:p>
    <w:p w:rsidR="00BB78DD" w:rsidRPr="00BB78DD" w:rsidRDefault="00BB78DD" w:rsidP="00BB78DD">
      <w:pPr>
        <w:rPr>
          <w:lang w:val="es-ES"/>
        </w:rPr>
      </w:pPr>
    </w:p>
    <w:p w:rsidR="00BB78DD" w:rsidRPr="00BB78DD" w:rsidRDefault="00BB78DD" w:rsidP="00BB78DD">
      <w:pPr>
        <w:pStyle w:val="Ttulo5"/>
        <w:rPr>
          <w:b/>
          <w:lang w:val="es-ES"/>
        </w:rPr>
      </w:pPr>
      <w:bookmarkStart w:id="145" w:name="_Toc43747784"/>
      <w:r w:rsidRPr="00BB78DD">
        <w:rPr>
          <w:b/>
          <w:lang w:val="es-ES"/>
        </w:rPr>
        <w:lastRenderedPageBreak/>
        <w:t>3.3.2.9.6</w:t>
      </w:r>
      <w:r>
        <w:rPr>
          <w:b/>
          <w:lang w:val="es-ES"/>
        </w:rPr>
        <w:t xml:space="preserve">  </w:t>
      </w:r>
      <w:r w:rsidRPr="00BB78DD">
        <w:rPr>
          <w:b/>
          <w:lang w:val="es-ES"/>
        </w:rPr>
        <w:t>Formulario para registrar el elemento del visitante.</w:t>
      </w:r>
      <w:bookmarkEnd w:id="143"/>
      <w:bookmarkEnd w:id="144"/>
      <w:bookmarkEnd w:id="145"/>
    </w:p>
    <w:p w:rsidR="00BB78DD" w:rsidRDefault="00BB78DD" w:rsidP="00BB78DD">
      <w:pPr>
        <w:pStyle w:val="Normalindentado2"/>
        <w:rPr>
          <w:lang w:val="es-ES"/>
        </w:rPr>
      </w:pPr>
      <w:r>
        <w:rPr>
          <w:noProof/>
          <w:lang w:eastAsia="es-CO"/>
        </w:rPr>
        <w:drawing>
          <wp:anchor distT="0" distB="0" distL="114300" distR="114300" simplePos="0" relativeHeight="251726848" behindDoc="0" locked="0" layoutInCell="1" allowOverlap="1" wp14:anchorId="77A112E4" wp14:editId="795E9D46">
            <wp:simplePos x="0" y="0"/>
            <wp:positionH relativeFrom="margin">
              <wp:align>center</wp:align>
            </wp:positionH>
            <wp:positionV relativeFrom="paragraph">
              <wp:posOffset>8890</wp:posOffset>
            </wp:positionV>
            <wp:extent cx="4486910" cy="2536190"/>
            <wp:effectExtent l="0" t="0" r="889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6910" cy="2536190"/>
                    </a:xfrm>
                    <a:prstGeom prst="rect">
                      <a:avLst/>
                    </a:prstGeom>
                    <a:noFill/>
                  </pic:spPr>
                </pic:pic>
              </a:graphicData>
            </a:graphic>
          </wp:anchor>
        </w:drawing>
      </w: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Default="00BB78DD" w:rsidP="00BB78DD">
      <w:pPr>
        <w:pStyle w:val="Normalindentado2"/>
        <w:rPr>
          <w:lang w:val="es-ES"/>
        </w:rPr>
      </w:pPr>
    </w:p>
    <w:p w:rsidR="00BB78DD" w:rsidRPr="00B97596" w:rsidRDefault="00BB78DD" w:rsidP="00BB78DD">
      <w:pPr>
        <w:pStyle w:val="Normalindentado2"/>
        <w:rPr>
          <w:lang w:val="es-ES"/>
        </w:rPr>
      </w:pPr>
    </w:p>
    <w:p w:rsidR="00BB78DD" w:rsidRPr="00BB78DD" w:rsidRDefault="00BB78DD" w:rsidP="00BB78DD">
      <w:pPr>
        <w:pStyle w:val="Ttulo5"/>
        <w:rPr>
          <w:b/>
          <w:lang w:val="es-ES"/>
        </w:rPr>
      </w:pPr>
      <w:bookmarkStart w:id="146" w:name="_Toc43736385"/>
      <w:bookmarkStart w:id="147" w:name="_Toc43736616"/>
      <w:bookmarkStart w:id="148" w:name="_Toc43747785"/>
      <w:r w:rsidRPr="00BB78DD">
        <w:rPr>
          <w:b/>
          <w:lang w:val="es-ES"/>
        </w:rPr>
        <w:t>3.3.2.9.7</w:t>
      </w:r>
      <w:r>
        <w:rPr>
          <w:b/>
          <w:lang w:val="es-ES"/>
        </w:rPr>
        <w:t xml:space="preserve">   </w:t>
      </w:r>
      <w:r w:rsidRPr="00BB78DD">
        <w:rPr>
          <w:b/>
          <w:lang w:val="es-ES"/>
        </w:rPr>
        <w:t>Formulario registrar el elemento sin código serial visitante.</w:t>
      </w:r>
      <w:bookmarkEnd w:id="146"/>
      <w:bookmarkEnd w:id="147"/>
      <w:bookmarkEnd w:id="148"/>
    </w:p>
    <w:p w:rsidR="00BB78DD" w:rsidRDefault="00BB78DD" w:rsidP="00BB78DD">
      <w:pPr>
        <w:pStyle w:val="Normalindentado2"/>
        <w:rPr>
          <w:lang w:val="es-ES"/>
        </w:rPr>
      </w:pPr>
    </w:p>
    <w:p w:rsidR="00BB78DD" w:rsidRDefault="00BB78DD" w:rsidP="00BB78DD">
      <w:pPr>
        <w:pStyle w:val="Normalindentado2"/>
        <w:rPr>
          <w:lang w:val="es-ES"/>
        </w:rPr>
      </w:pPr>
      <w:r>
        <w:rPr>
          <w:noProof/>
          <w:lang w:eastAsia="es-CO"/>
        </w:rPr>
        <w:drawing>
          <wp:anchor distT="0" distB="0" distL="114300" distR="114300" simplePos="0" relativeHeight="251727872" behindDoc="0" locked="0" layoutInCell="1" allowOverlap="1" wp14:anchorId="3DC48EBA" wp14:editId="38A438A2">
            <wp:simplePos x="0" y="0"/>
            <wp:positionH relativeFrom="margin">
              <wp:align>center</wp:align>
            </wp:positionH>
            <wp:positionV relativeFrom="paragraph">
              <wp:posOffset>11430</wp:posOffset>
            </wp:positionV>
            <wp:extent cx="4535805" cy="2524125"/>
            <wp:effectExtent l="0" t="0" r="0" b="9525"/>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5805" cy="2524125"/>
                    </a:xfrm>
                    <a:prstGeom prst="rect">
                      <a:avLst/>
                    </a:prstGeom>
                    <a:noFill/>
                  </pic:spPr>
                </pic:pic>
              </a:graphicData>
            </a:graphic>
          </wp:anchor>
        </w:drawing>
      </w:r>
    </w:p>
    <w:p w:rsidR="00BB78DD" w:rsidRDefault="00BB78DD" w:rsidP="00BB78DD">
      <w:pPr>
        <w:ind w:firstLine="0"/>
      </w:pPr>
    </w:p>
    <w:p w:rsidR="006C1E97" w:rsidRDefault="006C1E97" w:rsidP="00BB78DD">
      <w:pPr>
        <w:ind w:firstLine="0"/>
      </w:pPr>
    </w:p>
    <w:p w:rsidR="006C1E97" w:rsidRDefault="006C1E97" w:rsidP="00BB78DD">
      <w:pPr>
        <w:ind w:firstLine="0"/>
      </w:pPr>
    </w:p>
    <w:p w:rsidR="006C1E97" w:rsidRDefault="006C1E97" w:rsidP="00BB78DD">
      <w:pPr>
        <w:ind w:firstLine="0"/>
      </w:pPr>
    </w:p>
    <w:p w:rsidR="006C1E97" w:rsidRDefault="006C1E97" w:rsidP="00BB78DD">
      <w:pPr>
        <w:ind w:firstLine="0"/>
      </w:pPr>
    </w:p>
    <w:p w:rsidR="006C1E97" w:rsidRDefault="006C1E97" w:rsidP="00BB78DD">
      <w:pPr>
        <w:ind w:firstLine="0"/>
      </w:pPr>
    </w:p>
    <w:p w:rsidR="006C1E97" w:rsidRPr="006C1E97" w:rsidRDefault="006C1E97" w:rsidP="006C1E97">
      <w:pPr>
        <w:pStyle w:val="Ttulo3"/>
        <w:rPr>
          <w:b/>
        </w:rPr>
      </w:pPr>
      <w:bookmarkStart w:id="149" w:name="_Toc43736386"/>
      <w:bookmarkStart w:id="150" w:name="_Toc43736617"/>
      <w:bookmarkStart w:id="151" w:name="_Toc43747786"/>
      <w:bookmarkStart w:id="152" w:name="_GoBack"/>
      <w:bookmarkEnd w:id="152"/>
      <w:r w:rsidRPr="006C1E97">
        <w:rPr>
          <w:rFonts w:eastAsiaTheme="minorHAnsi"/>
          <w:b/>
        </w:rPr>
        <w:t xml:space="preserve">3.3.3 </w:t>
      </w:r>
      <w:r w:rsidRPr="006C1E97">
        <w:rPr>
          <w:b/>
        </w:rPr>
        <w:t>Interfaces de hardware</w:t>
      </w:r>
      <w:bookmarkEnd w:id="149"/>
      <w:bookmarkEnd w:id="150"/>
      <w:bookmarkEnd w:id="151"/>
    </w:p>
    <w:p w:rsidR="006C1E97" w:rsidRDefault="006C1E97" w:rsidP="006C1E97">
      <w:r>
        <w:t xml:space="preserve">Se necesita un lector de código de barras </w:t>
      </w:r>
      <w:proofErr w:type="spellStart"/>
      <w:r>
        <w:t>Honeywell</w:t>
      </w:r>
      <w:proofErr w:type="spellEnd"/>
      <w:r>
        <w:t xml:space="preserve"> </w:t>
      </w:r>
      <w:proofErr w:type="spellStart"/>
      <w:r>
        <w:t>Xenon</w:t>
      </w:r>
      <w:proofErr w:type="spellEnd"/>
      <w:r>
        <w:t xml:space="preserve"> 1900  que se utilizara para que el vigilante lea el código de barras del carnet y realice la búsqueda de los elementos.</w:t>
      </w:r>
    </w:p>
    <w:p w:rsidR="006C1E97" w:rsidRDefault="006C1E97" w:rsidP="006C1E97"/>
    <w:p w:rsidR="006C1E97" w:rsidRPr="006C1E97" w:rsidRDefault="006C1E97" w:rsidP="006C1E97">
      <w:pPr>
        <w:pStyle w:val="Ttulo3"/>
        <w:rPr>
          <w:b/>
          <w:lang w:val="fr-FR" w:eastAsia="es-CO"/>
        </w:rPr>
      </w:pPr>
      <w:bookmarkStart w:id="153" w:name="__RefHeading___Toc33411077"/>
      <w:bookmarkStart w:id="154" w:name="_Toc43736387"/>
      <w:bookmarkStart w:id="155" w:name="_Toc43736618"/>
      <w:bookmarkStart w:id="156" w:name="_Toc43747787"/>
      <w:bookmarkEnd w:id="153"/>
      <w:r w:rsidRPr="006C1E97">
        <w:rPr>
          <w:b/>
          <w:lang w:val="fr-FR" w:eastAsia="es-CO"/>
        </w:rPr>
        <w:lastRenderedPageBreak/>
        <w:t>3.3.4</w:t>
      </w:r>
      <w:r>
        <w:rPr>
          <w:b/>
          <w:lang w:val="fr-FR" w:eastAsia="es-CO"/>
        </w:rPr>
        <w:t xml:space="preserve">  </w:t>
      </w:r>
      <w:r w:rsidRPr="006C1E97">
        <w:rPr>
          <w:b/>
          <w:lang w:val="fr-FR" w:eastAsia="es-CO"/>
        </w:rPr>
        <w:t>Interfaces de software</w:t>
      </w:r>
      <w:bookmarkEnd w:id="154"/>
      <w:bookmarkEnd w:id="155"/>
      <w:bookmarkEnd w:id="156"/>
    </w:p>
    <w:p w:rsidR="006C1E97" w:rsidRDefault="006C1E97" w:rsidP="006C1E97">
      <w:pPr>
        <w:rPr>
          <w:lang w:val="fr-FR" w:eastAsia="es-CO"/>
        </w:rPr>
      </w:pPr>
      <w:r>
        <w:rPr>
          <w:lang w:val="fr-FR" w:eastAsia="es-CO"/>
        </w:rPr>
        <w:t>Explorador : Chrome o molliza.</w:t>
      </w:r>
    </w:p>
    <w:p w:rsidR="006C1E97" w:rsidRPr="006C1E97" w:rsidRDefault="006C1E97" w:rsidP="006C1E97">
      <w:pPr>
        <w:pStyle w:val="Ttulo3"/>
        <w:rPr>
          <w:b/>
          <w:lang w:val="fr-FR" w:eastAsia="es-CO"/>
        </w:rPr>
      </w:pPr>
      <w:bookmarkStart w:id="157" w:name="_Toc43747788"/>
      <w:r w:rsidRPr="006C1E97">
        <w:rPr>
          <w:b/>
          <w:lang w:val="fr-FR" w:eastAsia="es-CO"/>
        </w:rPr>
        <w:t xml:space="preserve">3.3.5  </w:t>
      </w:r>
      <w:r w:rsidRPr="006C1E97">
        <w:rPr>
          <w:b/>
        </w:rPr>
        <w:t>Interfaces de comunicación</w:t>
      </w:r>
      <w:bookmarkEnd w:id="157"/>
    </w:p>
    <w:p w:rsidR="006C1E97" w:rsidRDefault="006C1E97" w:rsidP="006C1E97">
      <w:r>
        <w:t xml:space="preserve">Los servidores, clientes y aplicaciones se comunican entre </w:t>
      </w:r>
      <w:r>
        <w:t>sí</w:t>
      </w:r>
      <w:r>
        <w:t>, mediante protocolos estándares en internet, siempre que sea posible.</w:t>
      </w:r>
    </w:p>
    <w:p w:rsidR="006C1E97" w:rsidRDefault="006C1E97" w:rsidP="006C1E97">
      <w:pPr>
        <w:pStyle w:val="Ttulo2"/>
        <w:rPr>
          <w:b/>
        </w:rPr>
      </w:pPr>
      <w:bookmarkStart w:id="158" w:name="_Toc43747789"/>
      <w:r w:rsidRPr="006C1E97">
        <w:rPr>
          <w:b/>
        </w:rPr>
        <w:t xml:space="preserve">3.4 </w:t>
      </w:r>
      <w:bookmarkStart w:id="159" w:name="_Toc43736388"/>
      <w:bookmarkStart w:id="160" w:name="_Toc43736619"/>
      <w:r w:rsidRPr="006C1E97">
        <w:rPr>
          <w:b/>
        </w:rPr>
        <w:t>Requisitos funcionales</w:t>
      </w:r>
      <w:bookmarkEnd w:id="158"/>
      <w:bookmarkEnd w:id="159"/>
      <w:bookmarkEnd w:id="160"/>
    </w:p>
    <w:p w:rsidR="006C1E97" w:rsidRPr="006C1E97" w:rsidRDefault="006C1E97" w:rsidP="006C1E97">
      <w:pPr>
        <w:pStyle w:val="Ttulo3"/>
        <w:rPr>
          <w:b/>
        </w:rPr>
      </w:pPr>
      <w:bookmarkStart w:id="161" w:name="_Toc43736389"/>
      <w:bookmarkStart w:id="162" w:name="_Toc43736620"/>
      <w:bookmarkStart w:id="163" w:name="_Toc43747790"/>
      <w:r w:rsidRPr="006C1E97">
        <w:rPr>
          <w:b/>
        </w:rPr>
        <w:t xml:space="preserve">3.4.1  </w:t>
      </w:r>
      <w:r w:rsidRPr="006C1E97">
        <w:rPr>
          <w:b/>
        </w:rPr>
        <w:t>Requisito funcional 1</w:t>
      </w:r>
      <w:bookmarkEnd w:id="161"/>
      <w:bookmarkEnd w:id="162"/>
      <w:bookmarkEnd w:id="163"/>
    </w:p>
    <w:p w:rsidR="006C1E97" w:rsidRDefault="006C1E97" w:rsidP="006C1E97">
      <w:r>
        <w:rPr>
          <w:b/>
          <w:bCs/>
        </w:rPr>
        <w:t xml:space="preserve">  </w:t>
      </w:r>
      <w:r>
        <w:rPr>
          <w:b/>
          <w:bCs/>
        </w:rPr>
        <w:t>Registro usuario:</w:t>
      </w:r>
      <w:r>
        <w:t xml:space="preserve"> La plataforma  permitirá registrarse al usuario. El usuario deberá llenan el formulario con los campos: primer nombre, segundo nombre, primer apellido, segundo apellido, foto, tipo de documento, numero de documento, correo, clave y repita la clave.</w:t>
      </w:r>
    </w:p>
    <w:p w:rsidR="006C1E97" w:rsidRPr="006C1E97" w:rsidRDefault="006C1E97" w:rsidP="006C1E97">
      <w:pPr>
        <w:pStyle w:val="Ttulo3"/>
        <w:rPr>
          <w:b/>
        </w:rPr>
      </w:pPr>
      <w:bookmarkStart w:id="164" w:name="__RefHeading___Toc33411081"/>
      <w:bookmarkStart w:id="165" w:name="_Toc43736390"/>
      <w:bookmarkStart w:id="166" w:name="_Toc43736621"/>
      <w:bookmarkStart w:id="167" w:name="_Toc43747791"/>
      <w:bookmarkEnd w:id="164"/>
      <w:r w:rsidRPr="006C1E97">
        <w:rPr>
          <w:b/>
        </w:rPr>
        <w:t xml:space="preserve">3.4.2  </w:t>
      </w:r>
      <w:r w:rsidRPr="006C1E97">
        <w:rPr>
          <w:b/>
        </w:rPr>
        <w:t>Requisito funcional 2</w:t>
      </w:r>
      <w:bookmarkEnd w:id="165"/>
      <w:bookmarkEnd w:id="166"/>
      <w:bookmarkEnd w:id="167"/>
    </w:p>
    <w:p w:rsidR="006C1E97" w:rsidRDefault="006C1E97" w:rsidP="006C1E97">
      <w:r>
        <w:rPr>
          <w:b/>
          <w:bCs/>
        </w:rPr>
        <w:t xml:space="preserve">  </w:t>
      </w:r>
      <w:r w:rsidRPr="006C1E97">
        <w:rPr>
          <w:bCs/>
        </w:rPr>
        <w:t>Registro supervisor:</w:t>
      </w:r>
      <w:r>
        <w:t xml:space="preserve"> Los supervisores son registrados por los creadores de registro ágil.</w:t>
      </w:r>
    </w:p>
    <w:p w:rsidR="006C1E97" w:rsidRPr="006C1E97" w:rsidRDefault="006C1E97" w:rsidP="006C1E97">
      <w:pPr>
        <w:pStyle w:val="Ttulo3"/>
        <w:rPr>
          <w:b/>
        </w:rPr>
      </w:pPr>
      <w:bookmarkStart w:id="168" w:name="__RefHeading___Toc33411082"/>
      <w:bookmarkStart w:id="169" w:name="_Toc43736391"/>
      <w:bookmarkStart w:id="170" w:name="_Toc43736622"/>
      <w:bookmarkStart w:id="171" w:name="_Toc43747792"/>
      <w:bookmarkEnd w:id="168"/>
      <w:r w:rsidRPr="006C1E97">
        <w:rPr>
          <w:b/>
        </w:rPr>
        <w:t xml:space="preserve">3.4.3  </w:t>
      </w:r>
      <w:r w:rsidRPr="006C1E97">
        <w:rPr>
          <w:b/>
        </w:rPr>
        <w:t>Requisito funcional 3</w:t>
      </w:r>
      <w:bookmarkEnd w:id="169"/>
      <w:bookmarkEnd w:id="170"/>
      <w:bookmarkEnd w:id="171"/>
    </w:p>
    <w:p w:rsidR="006C1E97" w:rsidRDefault="006C1E97" w:rsidP="006C1E97">
      <w:r>
        <w:rPr>
          <w:b/>
          <w:bCs/>
        </w:rPr>
        <w:t xml:space="preserve">  </w:t>
      </w:r>
      <w:r w:rsidRPr="006C1E97">
        <w:rPr>
          <w:bCs/>
        </w:rPr>
        <w:t>Registro vigilante:</w:t>
      </w:r>
      <w:r>
        <w:rPr>
          <w:b/>
          <w:bCs/>
        </w:rPr>
        <w:t xml:space="preserve"> La</w:t>
      </w:r>
      <w:r>
        <w:t xml:space="preserve"> plataforma permitirá al supervisor registrar al vigilante. El supervisor  deberá llenan el formulario con los campos: primer nombre, segundo nombre, primer apellido, segundo apellido, foto, tipo de documento, numero de documento, correo, clave y repita la clave.</w:t>
      </w:r>
    </w:p>
    <w:p w:rsidR="006C1E97" w:rsidRPr="006C1E97" w:rsidRDefault="006C1E97" w:rsidP="006C1E97">
      <w:pPr>
        <w:pStyle w:val="Ttulo3"/>
        <w:rPr>
          <w:b/>
        </w:rPr>
      </w:pPr>
      <w:bookmarkStart w:id="172" w:name="_Toc43736392"/>
      <w:bookmarkStart w:id="173" w:name="_Toc43736623"/>
      <w:bookmarkStart w:id="174" w:name="_Toc43747793"/>
      <w:r w:rsidRPr="006C1E97">
        <w:rPr>
          <w:b/>
        </w:rPr>
        <w:t>3.4.4  Requisito funcional 4</w:t>
      </w:r>
      <w:bookmarkEnd w:id="172"/>
      <w:bookmarkEnd w:id="173"/>
      <w:bookmarkEnd w:id="174"/>
    </w:p>
    <w:p w:rsidR="006C1E97" w:rsidRDefault="006C1E97" w:rsidP="006C1E97">
      <w:r>
        <w:rPr>
          <w:b/>
          <w:bCs/>
        </w:rPr>
        <w:t xml:space="preserve">  </w:t>
      </w:r>
      <w:r w:rsidRPr="006C1E97">
        <w:rPr>
          <w:bCs/>
        </w:rPr>
        <w:t>Inicio de sesión:</w:t>
      </w:r>
      <w:r>
        <w:t xml:space="preserve"> La plataforma permitirá a los usuarios, vigilantes y supervisores, iniciar sesión con el tipo de documento, número de documento y clave.</w:t>
      </w:r>
    </w:p>
    <w:p w:rsidR="006C1E97" w:rsidRDefault="006C1E97" w:rsidP="006C1E97"/>
    <w:p w:rsidR="006C1E97" w:rsidRPr="006C1E97" w:rsidRDefault="006C1E97" w:rsidP="006C1E97">
      <w:pPr>
        <w:pStyle w:val="Ttulo3"/>
        <w:rPr>
          <w:b/>
        </w:rPr>
      </w:pPr>
      <w:bookmarkStart w:id="175" w:name="_Toc43736393"/>
      <w:bookmarkStart w:id="176" w:name="_Toc43736624"/>
      <w:bookmarkStart w:id="177" w:name="_Toc43747794"/>
      <w:r w:rsidRPr="006C1E97">
        <w:rPr>
          <w:b/>
        </w:rPr>
        <w:lastRenderedPageBreak/>
        <w:t xml:space="preserve">3.4.5  </w:t>
      </w:r>
      <w:r w:rsidRPr="006C1E97">
        <w:rPr>
          <w:b/>
        </w:rPr>
        <w:t>Requisito funcional 5</w:t>
      </w:r>
      <w:bookmarkEnd w:id="175"/>
      <w:bookmarkEnd w:id="176"/>
      <w:bookmarkEnd w:id="177"/>
    </w:p>
    <w:p w:rsidR="006C1E97" w:rsidRPr="006C1E97" w:rsidRDefault="006C1E97" w:rsidP="006C1E97">
      <w:r>
        <w:rPr>
          <w:bCs/>
        </w:rPr>
        <w:t xml:space="preserve">  </w:t>
      </w:r>
      <w:r w:rsidRPr="006C1E97">
        <w:rPr>
          <w:bCs/>
        </w:rPr>
        <w:t>Recuperar contraseña:</w:t>
      </w:r>
      <w:r w:rsidRPr="006C1E97">
        <w:t xml:space="preserve"> La  plataforma le permitirá  a los usuarios, vigilantes y supervisores recuperar la clave ingresando el correo con el que se </w:t>
      </w:r>
      <w:r w:rsidRPr="006C1E97">
        <w:t>registró</w:t>
      </w:r>
      <w:r w:rsidRPr="006C1E97">
        <w:t>, así se le podrá enviar un correo donde se encuentra un link que lo direcciona  a un formulario con los campos: clave y repita la clave.</w:t>
      </w:r>
    </w:p>
    <w:p w:rsidR="006C1E97" w:rsidRPr="006C1E97" w:rsidRDefault="006C1E97" w:rsidP="006C1E97">
      <w:pPr>
        <w:pStyle w:val="Ttulo3"/>
        <w:rPr>
          <w:b/>
        </w:rPr>
      </w:pPr>
      <w:bookmarkStart w:id="178" w:name="_Toc43736394"/>
      <w:bookmarkStart w:id="179" w:name="_Toc43736625"/>
      <w:bookmarkStart w:id="180" w:name="_Toc43747795"/>
      <w:r w:rsidRPr="006C1E97">
        <w:rPr>
          <w:b/>
        </w:rPr>
        <w:t xml:space="preserve">3.4.6  </w:t>
      </w:r>
      <w:r w:rsidRPr="006C1E97">
        <w:rPr>
          <w:b/>
        </w:rPr>
        <w:t>Requisito funcional 6</w:t>
      </w:r>
      <w:bookmarkEnd w:id="178"/>
      <w:bookmarkEnd w:id="179"/>
      <w:bookmarkEnd w:id="180"/>
    </w:p>
    <w:p w:rsidR="006C1E97" w:rsidRPr="006C1E97" w:rsidRDefault="006C1E97" w:rsidP="006C1E97">
      <w:r>
        <w:rPr>
          <w:bCs/>
        </w:rPr>
        <w:t xml:space="preserve">  </w:t>
      </w:r>
      <w:r w:rsidRPr="006C1E97">
        <w:rPr>
          <w:bCs/>
        </w:rPr>
        <w:t xml:space="preserve">Registrar elementos: </w:t>
      </w:r>
      <w:r w:rsidRPr="006C1E97">
        <w:t>La  plataforma le permitirá  a los usuarios, vigilantes y supervisores registrar los elementos. Estos deberán llenar el formulario con los campos: nombre, descripción, número serial y foto del elemento.</w:t>
      </w:r>
    </w:p>
    <w:p w:rsidR="006C1E97" w:rsidRPr="006C1E97" w:rsidRDefault="006C1E97" w:rsidP="006C1E97">
      <w:pPr>
        <w:pStyle w:val="Ttulo3"/>
        <w:rPr>
          <w:b/>
        </w:rPr>
      </w:pPr>
      <w:bookmarkStart w:id="181" w:name="_Toc43736395"/>
      <w:bookmarkStart w:id="182" w:name="_Toc43736626"/>
      <w:bookmarkStart w:id="183" w:name="_Toc43747796"/>
      <w:r w:rsidRPr="006C1E97">
        <w:rPr>
          <w:b/>
        </w:rPr>
        <w:t xml:space="preserve">3.4.7  </w:t>
      </w:r>
      <w:r w:rsidRPr="006C1E97">
        <w:rPr>
          <w:b/>
        </w:rPr>
        <w:t>Requisito funcional 7</w:t>
      </w:r>
      <w:bookmarkEnd w:id="181"/>
      <w:bookmarkEnd w:id="182"/>
      <w:bookmarkEnd w:id="183"/>
    </w:p>
    <w:p w:rsidR="006C1E97" w:rsidRPr="006C1E97" w:rsidRDefault="006C1E97" w:rsidP="006C1E97">
      <w:r>
        <w:rPr>
          <w:bCs/>
        </w:rPr>
        <w:t xml:space="preserve">  </w:t>
      </w:r>
      <w:r w:rsidRPr="006C1E97">
        <w:rPr>
          <w:bCs/>
        </w:rPr>
        <w:t xml:space="preserve">Registrar elemento sin código serial: </w:t>
      </w:r>
      <w:r w:rsidRPr="006C1E97">
        <w:t>La  plataforma le permitirá  a los usuarios, vigilantes y supervisores registrar los elementos  que no tengan código serial. Estos deberán llenar el formulario con los campos: nombre, descripción, número serial y foto del elemento.</w:t>
      </w:r>
    </w:p>
    <w:p w:rsidR="006C1E97" w:rsidRPr="006C1E97" w:rsidRDefault="006C1E97" w:rsidP="006C1E97">
      <w:pPr>
        <w:pStyle w:val="Ttulo3"/>
        <w:rPr>
          <w:b/>
        </w:rPr>
      </w:pPr>
      <w:bookmarkStart w:id="184" w:name="_Toc43736396"/>
      <w:bookmarkStart w:id="185" w:name="_Toc43736627"/>
      <w:bookmarkStart w:id="186" w:name="_Toc43747797"/>
      <w:r w:rsidRPr="006C1E97">
        <w:rPr>
          <w:b/>
        </w:rPr>
        <w:t xml:space="preserve">3.4.8 </w:t>
      </w:r>
      <w:r w:rsidRPr="006C1E97">
        <w:rPr>
          <w:b/>
        </w:rPr>
        <w:t>Requisito funcional 8</w:t>
      </w:r>
      <w:bookmarkEnd w:id="184"/>
      <w:bookmarkEnd w:id="185"/>
      <w:bookmarkEnd w:id="186"/>
    </w:p>
    <w:p w:rsidR="006C1E97" w:rsidRPr="006C1E97" w:rsidRDefault="006C1E97" w:rsidP="006C1E97">
      <w:r>
        <w:rPr>
          <w:bCs/>
        </w:rPr>
        <w:t xml:space="preserve">  </w:t>
      </w:r>
      <w:r w:rsidRPr="006C1E97">
        <w:rPr>
          <w:bCs/>
        </w:rPr>
        <w:t>Actualizar:</w:t>
      </w:r>
      <w:r w:rsidRPr="006C1E97">
        <w:t xml:space="preserve"> La  plataforma le permitirá  a los usuarios, vigilantes y supervisores actualizar  tanto la información personal  como la información del elemento. Para la información personal cambia los datos (nombres, apellidos, tipos de documento, foto) que quiere del formulario menos el número de documento y para el elemento cambia los datos (nombre, descripción, foto)   que quiere del formulario menos el código serial.</w:t>
      </w:r>
    </w:p>
    <w:p w:rsidR="006C1E97" w:rsidRDefault="006C1E97" w:rsidP="006C1E97">
      <w:bookmarkStart w:id="187" w:name="_Toc43736397"/>
      <w:bookmarkStart w:id="188" w:name="_Toc43736628"/>
    </w:p>
    <w:p w:rsidR="006C1E97" w:rsidRDefault="006C1E97" w:rsidP="006C1E97"/>
    <w:p w:rsidR="006C1E97" w:rsidRPr="006C1E97" w:rsidRDefault="006C1E97" w:rsidP="006C1E97">
      <w:pPr>
        <w:pStyle w:val="Ttulo3"/>
        <w:rPr>
          <w:b/>
        </w:rPr>
      </w:pPr>
      <w:bookmarkStart w:id="189" w:name="_Toc43747798"/>
      <w:r w:rsidRPr="006C1E97">
        <w:rPr>
          <w:b/>
        </w:rPr>
        <w:lastRenderedPageBreak/>
        <w:t xml:space="preserve">3.4.9  </w:t>
      </w:r>
      <w:r w:rsidRPr="006C1E97">
        <w:rPr>
          <w:b/>
        </w:rPr>
        <w:t>Requisito funcional 9</w:t>
      </w:r>
      <w:bookmarkEnd w:id="187"/>
      <w:bookmarkEnd w:id="188"/>
      <w:bookmarkEnd w:id="189"/>
    </w:p>
    <w:p w:rsidR="006C1E97" w:rsidRDefault="006C1E97" w:rsidP="006C1E97">
      <w:r w:rsidRPr="006C1E97">
        <w:rPr>
          <w:bCs/>
        </w:rPr>
        <w:t xml:space="preserve">Eliminar elemento: </w:t>
      </w:r>
      <w:r w:rsidRPr="006C1E97">
        <w:t>La  plataforma le permitirá  a los usuarios, vigilantes y supervisores eliminar los elementos.</w:t>
      </w:r>
    </w:p>
    <w:p w:rsidR="006C1E97" w:rsidRPr="006C1E97" w:rsidRDefault="006C1E97" w:rsidP="006C1E97">
      <w:pPr>
        <w:pStyle w:val="Ttulo3"/>
        <w:rPr>
          <w:b/>
        </w:rPr>
      </w:pPr>
      <w:bookmarkStart w:id="190" w:name="_Toc43736399"/>
      <w:bookmarkStart w:id="191" w:name="_Toc43736630"/>
      <w:bookmarkStart w:id="192" w:name="_Toc43747799"/>
      <w:r w:rsidRPr="006C1E97">
        <w:rPr>
          <w:b/>
        </w:rPr>
        <w:t xml:space="preserve">3.4.10  </w:t>
      </w:r>
      <w:r w:rsidRPr="006C1E97">
        <w:rPr>
          <w:b/>
        </w:rPr>
        <w:t>Requisito funcional 10</w:t>
      </w:r>
      <w:bookmarkEnd w:id="190"/>
      <w:bookmarkEnd w:id="191"/>
      <w:bookmarkEnd w:id="192"/>
    </w:p>
    <w:p w:rsidR="006C1E97" w:rsidRDefault="006C1E97" w:rsidP="006C1E97">
      <w:r w:rsidRPr="006C1E97">
        <w:rPr>
          <w:bCs/>
        </w:rPr>
        <w:t>Relación entre el elemento y el código serial del carnet</w:t>
      </w:r>
      <w:r>
        <w:rPr>
          <w:b/>
          <w:bCs/>
        </w:rPr>
        <w:t xml:space="preserve">: </w:t>
      </w:r>
      <w:r>
        <w:t>La plataforma  permitirá hacer la relación entre el número de documento y el código serial del elemento (el  número de documento está en el código de barras de carnet).</w:t>
      </w:r>
    </w:p>
    <w:p w:rsidR="006C1E97" w:rsidRPr="006C1E97" w:rsidRDefault="006C1E97" w:rsidP="006C1E97">
      <w:pPr>
        <w:pStyle w:val="Ttulo3"/>
        <w:rPr>
          <w:b/>
        </w:rPr>
      </w:pPr>
      <w:bookmarkStart w:id="193" w:name="_Toc43736400"/>
      <w:bookmarkStart w:id="194" w:name="_Toc43736631"/>
      <w:bookmarkStart w:id="195" w:name="_Toc43747800"/>
      <w:r w:rsidRPr="006C1E97">
        <w:rPr>
          <w:b/>
        </w:rPr>
        <w:t>3.4.11</w:t>
      </w:r>
      <w:r>
        <w:rPr>
          <w:b/>
        </w:rPr>
        <w:t xml:space="preserve">  </w:t>
      </w:r>
      <w:r w:rsidRPr="006C1E97">
        <w:rPr>
          <w:b/>
        </w:rPr>
        <w:t>Requisito funcional 11</w:t>
      </w:r>
      <w:bookmarkEnd w:id="193"/>
      <w:bookmarkEnd w:id="194"/>
      <w:bookmarkEnd w:id="195"/>
    </w:p>
    <w:p w:rsidR="006C1E97" w:rsidRPr="006C1E97" w:rsidRDefault="006C1E97" w:rsidP="008E2D84">
      <w:pPr>
        <w:rPr>
          <w:b/>
        </w:rPr>
      </w:pPr>
      <w:r w:rsidRPr="006C1E97">
        <w:rPr>
          <w:bCs/>
        </w:rPr>
        <w:t>ingreso-salida elemento:</w:t>
      </w:r>
      <w:r>
        <w:t xml:space="preserve"> La plataforma permitirá que el vigilante  le de ingreso y salida a los elementos, es decir, que cuando le dé en ingresar el botón se bloquee hasta que vuelva y salga, </w:t>
      </w:r>
      <w:r w:rsidRPr="006C1E97">
        <w:t>así mismo pasara con el botón salir.</w:t>
      </w:r>
    </w:p>
    <w:p w:rsidR="006C1E97" w:rsidRPr="006C1E97" w:rsidRDefault="006C1E97" w:rsidP="006C1E97">
      <w:pPr>
        <w:pStyle w:val="Ttulo3"/>
        <w:rPr>
          <w:b/>
        </w:rPr>
      </w:pPr>
      <w:bookmarkStart w:id="196" w:name="_Toc43736401"/>
      <w:bookmarkStart w:id="197" w:name="_Toc43736632"/>
      <w:bookmarkStart w:id="198" w:name="_Toc43747801"/>
      <w:r w:rsidRPr="006C1E97">
        <w:rPr>
          <w:b/>
        </w:rPr>
        <w:t>3.4.12</w:t>
      </w:r>
      <w:r>
        <w:rPr>
          <w:b/>
        </w:rPr>
        <w:t xml:space="preserve">  </w:t>
      </w:r>
      <w:r w:rsidRPr="006C1E97">
        <w:rPr>
          <w:b/>
        </w:rPr>
        <w:t>Requisito funcional 12</w:t>
      </w:r>
      <w:bookmarkEnd w:id="196"/>
      <w:bookmarkEnd w:id="197"/>
      <w:bookmarkEnd w:id="198"/>
    </w:p>
    <w:p w:rsidR="006C1E97" w:rsidRDefault="006C1E97" w:rsidP="006C1E97">
      <w:r w:rsidRPr="006C1E97">
        <w:t>Buscador elemento</w:t>
      </w:r>
      <w:r>
        <w:t>: La plataforma permitirá buscar los elementos con la lectura del código de barras del carnet o con el número de documento del usuario.</w:t>
      </w:r>
    </w:p>
    <w:p w:rsidR="006C1E97" w:rsidRPr="006C1E97" w:rsidRDefault="006C1E97" w:rsidP="006C1E97">
      <w:pPr>
        <w:pStyle w:val="Ttulo2"/>
        <w:rPr>
          <w:b/>
        </w:rPr>
      </w:pPr>
      <w:bookmarkStart w:id="199" w:name="_Toc43747802"/>
      <w:r w:rsidRPr="006C1E97">
        <w:rPr>
          <w:b/>
        </w:rPr>
        <w:t xml:space="preserve">3.5 </w:t>
      </w:r>
      <w:bookmarkStart w:id="200" w:name="_Toc43736402"/>
      <w:bookmarkStart w:id="201" w:name="_Toc43736633"/>
      <w:r w:rsidRPr="006C1E97">
        <w:rPr>
          <w:b/>
        </w:rPr>
        <w:t>Requisitos no funcionales</w:t>
      </w:r>
      <w:bookmarkEnd w:id="199"/>
      <w:bookmarkEnd w:id="200"/>
      <w:bookmarkEnd w:id="201"/>
    </w:p>
    <w:p w:rsidR="006C1E97" w:rsidRPr="006C1E97" w:rsidRDefault="006C1E97" w:rsidP="006C1E97">
      <w:pPr>
        <w:pStyle w:val="Ttulo3"/>
        <w:rPr>
          <w:b/>
        </w:rPr>
      </w:pPr>
      <w:bookmarkStart w:id="202" w:name="__RefHeading___Toc33411085"/>
      <w:bookmarkStart w:id="203" w:name="_Toc43736403"/>
      <w:bookmarkStart w:id="204" w:name="_Toc43736634"/>
      <w:bookmarkStart w:id="205" w:name="_Toc43747803"/>
      <w:bookmarkEnd w:id="202"/>
      <w:r w:rsidRPr="006C1E97">
        <w:rPr>
          <w:b/>
        </w:rPr>
        <w:t xml:space="preserve">3.5.1  </w:t>
      </w:r>
      <w:r w:rsidRPr="006C1E97">
        <w:rPr>
          <w:b/>
        </w:rPr>
        <w:t>Requisitos de rendimiento</w:t>
      </w:r>
      <w:bookmarkEnd w:id="203"/>
      <w:bookmarkEnd w:id="204"/>
      <w:bookmarkEnd w:id="205"/>
    </w:p>
    <w:p w:rsidR="006C1E97" w:rsidRDefault="006C1E97" w:rsidP="006C1E97">
      <w:pPr>
        <w:pStyle w:val="Prrafodelista"/>
        <w:numPr>
          <w:ilvl w:val="0"/>
          <w:numId w:val="13"/>
        </w:numPr>
      </w:pPr>
      <w:r>
        <w:t xml:space="preserve">El sistema soportara la conexión simultanea de usuarios, sin afectar el rendimiento de la base de datos y las consultas que se le gafa a la misma, esto si hay internet. </w:t>
      </w:r>
    </w:p>
    <w:p w:rsidR="006C1E97" w:rsidRPr="006C1E97" w:rsidRDefault="006C1E97" w:rsidP="006C1E97">
      <w:pPr>
        <w:pStyle w:val="Ttulo3"/>
        <w:rPr>
          <w:b/>
        </w:rPr>
      </w:pPr>
      <w:bookmarkStart w:id="206" w:name="__RefHeading___Toc33411086"/>
      <w:bookmarkStart w:id="207" w:name="_Toc43736404"/>
      <w:bookmarkStart w:id="208" w:name="_Toc43736635"/>
      <w:bookmarkStart w:id="209" w:name="_Toc43747804"/>
      <w:bookmarkEnd w:id="206"/>
      <w:r w:rsidRPr="006C1E97">
        <w:rPr>
          <w:b/>
        </w:rPr>
        <w:t xml:space="preserve">3.5.2  </w:t>
      </w:r>
      <w:r w:rsidRPr="006C1E97">
        <w:rPr>
          <w:b/>
        </w:rPr>
        <w:t>Seguridad</w:t>
      </w:r>
      <w:bookmarkEnd w:id="207"/>
      <w:bookmarkEnd w:id="208"/>
      <w:bookmarkEnd w:id="209"/>
    </w:p>
    <w:p w:rsidR="006C1E97" w:rsidRDefault="006C1E97" w:rsidP="006C1E97">
      <w:pPr>
        <w:pStyle w:val="Prrafodelista"/>
        <w:numPr>
          <w:ilvl w:val="0"/>
          <w:numId w:val="13"/>
        </w:numPr>
      </w:pPr>
      <w:r>
        <w:t xml:space="preserve">Garantizar la confiabilidad, la seguridad y el desempeño del sistema informático a los diferentes usuarios. En este sentido la información almacenada o registros realizados </w:t>
      </w:r>
      <w:r>
        <w:lastRenderedPageBreak/>
        <w:t xml:space="preserve">podrán ser consultados y actualizados permanente y simultáneamente, sin que se </w:t>
      </w:r>
      <w:r>
        <w:t xml:space="preserve">afecte el tiempo de respuesta. </w:t>
      </w:r>
    </w:p>
    <w:p w:rsidR="006C1E97" w:rsidRDefault="006C1E97" w:rsidP="006C1E97">
      <w:pPr>
        <w:pStyle w:val="Prrafodelista"/>
        <w:numPr>
          <w:ilvl w:val="0"/>
          <w:numId w:val="13"/>
        </w:numPr>
      </w:pPr>
      <w:r>
        <w:t>Garantizar la seguridad del sistema con respecto a la información y datos que se manejan tales sean documentos, archivos y contraseñas.</w:t>
      </w:r>
    </w:p>
    <w:p w:rsidR="006C1E97" w:rsidRDefault="006C1E97" w:rsidP="006C1E97">
      <w:pPr>
        <w:pStyle w:val="Prrafodelista"/>
        <w:numPr>
          <w:ilvl w:val="0"/>
          <w:numId w:val="13"/>
        </w:numPr>
      </w:pPr>
      <w:r>
        <w:t>Facilidades y controles para permitir el acceso a la información al personal autorizado a través de Internet, con la intención de consultar y subir información pertinente para cada una de ellas.</w:t>
      </w:r>
    </w:p>
    <w:p w:rsidR="006C1E97" w:rsidRPr="006C1E97" w:rsidRDefault="006C1E97" w:rsidP="006C1E97">
      <w:pPr>
        <w:pStyle w:val="Ttulo3"/>
        <w:rPr>
          <w:b/>
        </w:rPr>
      </w:pPr>
      <w:bookmarkStart w:id="210" w:name="_Toc43736405"/>
      <w:bookmarkStart w:id="211" w:name="_Toc43736636"/>
      <w:bookmarkStart w:id="212" w:name="_Toc43747805"/>
      <w:r w:rsidRPr="006C1E97">
        <w:rPr>
          <w:b/>
        </w:rPr>
        <w:t xml:space="preserve">3.5.3  </w:t>
      </w:r>
      <w:r w:rsidRPr="006C1E97">
        <w:rPr>
          <w:b/>
        </w:rPr>
        <w:t>Fiabilidad</w:t>
      </w:r>
      <w:bookmarkEnd w:id="210"/>
      <w:bookmarkEnd w:id="211"/>
      <w:bookmarkEnd w:id="212"/>
    </w:p>
    <w:p w:rsidR="006C1E97" w:rsidRDefault="006C1E97" w:rsidP="006C1E97">
      <w:pPr>
        <w:pStyle w:val="Prrafodelista"/>
        <w:numPr>
          <w:ilvl w:val="0"/>
          <w:numId w:val="17"/>
        </w:numPr>
      </w:pPr>
      <w:r>
        <w:t>El sistema debe tener una interfaz de uso intuitiva y sencilla.</w:t>
      </w:r>
    </w:p>
    <w:p w:rsidR="006C1E97" w:rsidRDefault="006C1E97" w:rsidP="006C1E97">
      <w:pPr>
        <w:pStyle w:val="Prrafodelista"/>
        <w:numPr>
          <w:ilvl w:val="0"/>
          <w:numId w:val="17"/>
        </w:numPr>
      </w:pPr>
      <w:r>
        <w:t xml:space="preserve">La interfaz de usuario debe ajustarse a las características de la web </w:t>
      </w:r>
      <w:proofErr w:type="gramStart"/>
      <w:r>
        <w:t>del</w:t>
      </w:r>
      <w:proofErr w:type="gramEnd"/>
      <w:r>
        <w:t xml:space="preserve"> institución, dentro de la cual estará incorporado el sistema de gestión de procesos y el inventario.</w:t>
      </w:r>
    </w:p>
    <w:p w:rsidR="006C1E97" w:rsidRPr="006C1E97" w:rsidRDefault="006C1E97" w:rsidP="006C1E97">
      <w:pPr>
        <w:pStyle w:val="Ttulo3"/>
        <w:rPr>
          <w:b/>
        </w:rPr>
      </w:pPr>
      <w:bookmarkStart w:id="213" w:name="__RefHeading___Toc33411088"/>
      <w:bookmarkStart w:id="214" w:name="_Toc43736406"/>
      <w:bookmarkStart w:id="215" w:name="_Toc43736637"/>
      <w:bookmarkStart w:id="216" w:name="_Toc43747806"/>
      <w:bookmarkEnd w:id="213"/>
      <w:r w:rsidRPr="006C1E97">
        <w:rPr>
          <w:b/>
        </w:rPr>
        <w:t xml:space="preserve">3.5.6  </w:t>
      </w:r>
      <w:r w:rsidRPr="006C1E97">
        <w:rPr>
          <w:b/>
        </w:rPr>
        <w:t>Disponibilidad</w:t>
      </w:r>
      <w:bookmarkEnd w:id="214"/>
      <w:bookmarkEnd w:id="215"/>
      <w:bookmarkEnd w:id="216"/>
    </w:p>
    <w:p w:rsidR="006C1E97" w:rsidRDefault="006C1E97" w:rsidP="006C1E97">
      <w:pPr>
        <w:pStyle w:val="Prrafodelista"/>
        <w:numPr>
          <w:ilvl w:val="0"/>
          <w:numId w:val="18"/>
        </w:numPr>
      </w:pPr>
      <w:r>
        <w:t xml:space="preserve">La disponibilidad del sistema debe ser continua con un nivel de servicio para los usuarios de 7 días por 24 horas, garantizando un esquema adecuado que permita la posible falla en cualquiera de sus componentes, contar con una contingencia, generación de alarmas. </w:t>
      </w:r>
    </w:p>
    <w:p w:rsidR="006C1E97" w:rsidRPr="006C1E97" w:rsidRDefault="006C1E97" w:rsidP="006C1E97">
      <w:pPr>
        <w:pStyle w:val="Ttulo3"/>
        <w:rPr>
          <w:b/>
        </w:rPr>
      </w:pPr>
      <w:bookmarkStart w:id="217" w:name="__RefHeading___Toc33411089"/>
      <w:bookmarkStart w:id="218" w:name="_Toc43736407"/>
      <w:bookmarkStart w:id="219" w:name="_Toc43736638"/>
      <w:bookmarkStart w:id="220" w:name="_Toc43747807"/>
      <w:bookmarkEnd w:id="217"/>
      <w:r w:rsidRPr="006C1E97">
        <w:rPr>
          <w:b/>
        </w:rPr>
        <w:t xml:space="preserve">3.5.7  </w:t>
      </w:r>
      <w:r w:rsidRPr="006C1E97">
        <w:rPr>
          <w:b/>
        </w:rPr>
        <w:t>Mantenibilidad</w:t>
      </w:r>
      <w:bookmarkEnd w:id="218"/>
      <w:bookmarkEnd w:id="219"/>
      <w:bookmarkEnd w:id="220"/>
    </w:p>
    <w:p w:rsidR="006C1E97" w:rsidRDefault="006C1E97" w:rsidP="006C1E97">
      <w:pPr>
        <w:pStyle w:val="Prrafodelista"/>
        <w:numPr>
          <w:ilvl w:val="0"/>
          <w:numId w:val="18"/>
        </w:numPr>
      </w:pPr>
      <w:r>
        <w:t>El sistema debe disponer de una documentación fácilmente actualizable que permita realizar operaciones de mantenimiento con el menor esfuerzo posible.</w:t>
      </w:r>
    </w:p>
    <w:p w:rsidR="006C1E97" w:rsidRDefault="006C1E97" w:rsidP="006C1E97">
      <w:pPr>
        <w:pStyle w:val="Prrafodelista"/>
        <w:numPr>
          <w:ilvl w:val="0"/>
          <w:numId w:val="18"/>
        </w:numPr>
      </w:pPr>
      <w:r>
        <w:lastRenderedPageBreak/>
        <w:t>La interfaz debe estar complementada con un buen sistema de ayuda (la administración puede recaer en personal con poca experiencia en el uso de aplicaciones informáticas).</w:t>
      </w:r>
    </w:p>
    <w:p w:rsidR="006C1E97" w:rsidRPr="006C1E97" w:rsidRDefault="006C1E97" w:rsidP="006C1E97">
      <w:pPr>
        <w:pStyle w:val="Ttulo3"/>
        <w:rPr>
          <w:b/>
        </w:rPr>
      </w:pPr>
      <w:bookmarkStart w:id="221" w:name="_Toc43736408"/>
      <w:bookmarkStart w:id="222" w:name="_Toc43736639"/>
      <w:bookmarkStart w:id="223" w:name="_Toc43747808"/>
      <w:r w:rsidRPr="006C1E97">
        <w:rPr>
          <w:b/>
        </w:rPr>
        <w:t>3.5.7  Portabilidad</w:t>
      </w:r>
      <w:bookmarkEnd w:id="221"/>
      <w:bookmarkEnd w:id="222"/>
      <w:bookmarkEnd w:id="223"/>
    </w:p>
    <w:p w:rsidR="006C1E97" w:rsidRDefault="006C1E97" w:rsidP="006C1E97">
      <w:pPr>
        <w:pStyle w:val="Prrafodelista"/>
        <w:numPr>
          <w:ilvl w:val="0"/>
          <w:numId w:val="19"/>
        </w:numPr>
      </w:pPr>
      <w:r>
        <w:t xml:space="preserve">El sistema se implementara bajo la plataforma de Windows. </w:t>
      </w:r>
    </w:p>
    <w:p w:rsidR="006C1E97" w:rsidRDefault="006C1E97" w:rsidP="006C1E97">
      <w:pPr>
        <w:ind w:left="644" w:firstLine="0"/>
      </w:pPr>
    </w:p>
    <w:p w:rsidR="006C1E97" w:rsidRDefault="006C1E97" w:rsidP="006C1E97">
      <w:pPr>
        <w:pStyle w:val="Prrafodelista"/>
        <w:ind w:left="1125" w:firstLine="0"/>
      </w:pPr>
    </w:p>
    <w:p w:rsidR="006C1E97" w:rsidRDefault="006C1E97" w:rsidP="006C1E97"/>
    <w:p w:rsidR="006C1E97" w:rsidRPr="006C1E97" w:rsidRDefault="006C1E97" w:rsidP="006C1E97"/>
    <w:p w:rsidR="006C1E97" w:rsidRDefault="006C1E97" w:rsidP="006C1E97"/>
    <w:p w:rsidR="006C1E97" w:rsidRPr="006C1E97" w:rsidRDefault="006C1E97" w:rsidP="006C1E97"/>
    <w:p w:rsidR="006C1E97" w:rsidRDefault="006C1E97" w:rsidP="006C1E97"/>
    <w:p w:rsidR="006C1E97" w:rsidRDefault="006C1E97" w:rsidP="00BB78DD">
      <w:pPr>
        <w:ind w:firstLine="0"/>
      </w:pPr>
    </w:p>
    <w:p w:rsidR="006C1E97" w:rsidRDefault="006C1E97" w:rsidP="00BB78DD">
      <w:pPr>
        <w:ind w:firstLine="0"/>
        <w:sectPr w:rsidR="006C1E97" w:rsidSect="000D1085">
          <w:headerReference w:type="default" r:id="rId43"/>
          <w:pgSz w:w="12240" w:h="15840"/>
          <w:pgMar w:top="1440" w:right="1440" w:bottom="1440" w:left="1440" w:header="709" w:footer="709" w:gutter="0"/>
          <w:cols w:space="708"/>
          <w:docGrid w:linePitch="360"/>
        </w:sectPr>
      </w:pPr>
    </w:p>
    <w:p w:rsidR="00A75998" w:rsidRDefault="00A75998" w:rsidP="00786DFF">
      <w:pPr>
        <w:ind w:firstLine="0"/>
      </w:pPr>
    </w:p>
    <w:sectPr w:rsidR="00A75998" w:rsidSect="000D1085">
      <w:headerReference w:type="default" r:id="rId44"/>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D76" w:rsidRDefault="00156D76" w:rsidP="00A75998">
      <w:pPr>
        <w:spacing w:after="0" w:line="240" w:lineRule="auto"/>
      </w:pPr>
      <w:r>
        <w:separator/>
      </w:r>
    </w:p>
  </w:endnote>
  <w:endnote w:type="continuationSeparator" w:id="0">
    <w:p w:rsidR="00156D76" w:rsidRDefault="00156D76" w:rsidP="00A75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Zurich XBlk BT">
    <w:altName w:val="Arial Black"/>
    <w:charset w:val="00"/>
    <w:family w:val="swiss"/>
    <w:pitch w:val="variable"/>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E97" w:rsidRDefault="006C1E97" w:rsidP="002A26A5">
    <w:pPr>
      <w:pStyle w:val="Piedepgina"/>
      <w:ind w:firstLine="0"/>
    </w:pPr>
    <w:r>
      <w:rPr>
        <w:noProof/>
        <w:sz w:val="18"/>
        <w:lang w:eastAsia="es-CO"/>
      </w:rPr>
      <mc:AlternateContent>
        <mc:Choice Requires="wps">
          <w:drawing>
            <wp:anchor distT="0" distB="0" distL="114300" distR="114300" simplePos="0" relativeHeight="251662336" behindDoc="0" locked="0" layoutInCell="1" allowOverlap="1" wp14:anchorId="6FBA2BC7" wp14:editId="542E65CE">
              <wp:simplePos x="0" y="0"/>
              <wp:positionH relativeFrom="margin">
                <wp:align>left</wp:align>
              </wp:positionH>
              <wp:positionV relativeFrom="paragraph">
                <wp:posOffset>-172720</wp:posOffset>
              </wp:positionV>
              <wp:extent cx="5848350" cy="0"/>
              <wp:effectExtent l="0" t="0" r="19050" b="19050"/>
              <wp:wrapNone/>
              <wp:docPr id="21" name="Conector recto 21"/>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1B6E9D" id="Conector recto 21"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13.6pt" to="46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" strokecolor="black [3213]" strokeweight=".5pt">
              <v:stroke joinstyle="miter"/>
              <w10:wrap anchorx="margin"/>
            </v:line>
          </w:pict>
        </mc:Fallback>
      </mc:AlternateContent>
    </w:r>
    <w:r>
      <w:t xml:space="preserve">                                                                                               Descripción de requisito del software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D76" w:rsidRDefault="00156D76" w:rsidP="00A75998">
      <w:pPr>
        <w:spacing w:after="0" w:line="240" w:lineRule="auto"/>
      </w:pPr>
      <w:r>
        <w:separator/>
      </w:r>
    </w:p>
  </w:footnote>
  <w:footnote w:type="continuationSeparator" w:id="0">
    <w:p w:rsidR="00156D76" w:rsidRDefault="00156D76" w:rsidP="00A759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E97" w:rsidRDefault="006C1E97" w:rsidP="00786DFF">
    <w:pPr>
      <w:pStyle w:val="Encabezado"/>
      <w:jc w:val="center"/>
    </w:pPr>
  </w:p>
  <w:p w:rsidR="006C1E97" w:rsidRDefault="006C1E9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7B" w:rsidRDefault="00D7607B">
    <w:pPr>
      <w:pStyle w:val="Encabezado"/>
      <w:jc w:val="right"/>
    </w:pPr>
  </w:p>
  <w:p w:rsidR="00D7607B" w:rsidRDefault="00D7607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8255596"/>
      <w:docPartObj>
        <w:docPartGallery w:val="Page Numbers (Top of Page)"/>
        <w:docPartUnique/>
      </w:docPartObj>
    </w:sdtPr>
    <w:sdtContent>
      <w:p w:rsidR="006C1E97" w:rsidRDefault="006C1E97" w:rsidP="00786DFF">
        <w:pPr>
          <w:pStyle w:val="Sinespaciado"/>
          <w:ind w:left="284" w:firstLine="0"/>
          <w:jc w:val="center"/>
        </w:pPr>
        <w:r>
          <w:rPr>
            <w:noProof/>
            <w:lang w:eastAsia="es-CO"/>
          </w:rPr>
          <w:drawing>
            <wp:anchor distT="0" distB="0" distL="114300" distR="114300" simplePos="0" relativeHeight="251659264" behindDoc="0" locked="0" layoutInCell="1" allowOverlap="1" wp14:anchorId="45142519" wp14:editId="30DFFA6A">
              <wp:simplePos x="0" y="0"/>
              <wp:positionH relativeFrom="column">
                <wp:posOffset>419100</wp:posOffset>
              </wp:positionH>
              <wp:positionV relativeFrom="paragraph">
                <wp:posOffset>-154940</wp:posOffset>
              </wp:positionV>
              <wp:extent cx="1047750" cy="61658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cstate="print">
                        <a:extLst>
                          <a:ext uri="{28A0092B-C50C-407E-A947-70E740481C1C}">
                            <a14:useLocalDpi xmlns:a14="http://schemas.microsoft.com/office/drawing/2010/main" val="0"/>
                          </a:ext>
                        </a:extLst>
                      </a:blip>
                      <a:srcRect l="-12" t="-18" r="-12" b="-18"/>
                      <a:stretch>
                        <a:fillRect/>
                      </a:stretch>
                    </pic:blipFill>
                    <pic:spPr bwMode="auto">
                      <a:xfrm>
                        <a:off x="0" y="0"/>
                        <a:ext cx="1047750" cy="61658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t xml:space="preserve">  Registro Ágil</w:t>
        </w:r>
      </w:p>
      <w:p w:rsidR="006C1E97" w:rsidRDefault="006C1E97" w:rsidP="00786DFF">
        <w:pPr>
          <w:pStyle w:val="Sinespaciado"/>
          <w:jc w:val="center"/>
        </w:pPr>
      </w:p>
      <w:p w:rsidR="006C1E97" w:rsidRDefault="006C1E97" w:rsidP="00786DFF">
        <w:pPr>
          <w:pStyle w:val="Sinespaciado"/>
          <w:jc w:val="right"/>
        </w:pPr>
        <w:r>
          <w:rPr>
            <w:sz w:val="18"/>
          </w:rPr>
          <w:t xml:space="preserve">Especificación de requisitos del software                                               </w:t>
        </w:r>
        <w:r>
          <w:fldChar w:fldCharType="begin"/>
        </w:r>
        <w:r>
          <w:instrText>PAGE   \* MERGEFORMAT</w:instrText>
        </w:r>
        <w:r>
          <w:fldChar w:fldCharType="separate"/>
        </w:r>
        <w:r w:rsidR="008E2D84" w:rsidRPr="008E2D84">
          <w:rPr>
            <w:noProof/>
            <w:lang w:val="es-ES"/>
          </w:rPr>
          <w:t>21</w:t>
        </w:r>
        <w:r>
          <w:fldChar w:fldCharType="end"/>
        </w:r>
      </w:p>
      <w:p w:rsidR="006C1E97" w:rsidRDefault="006C1E97" w:rsidP="00786DFF">
        <w:pPr>
          <w:pStyle w:val="Encabezado"/>
          <w:tabs>
            <w:tab w:val="left" w:pos="5940"/>
            <w:tab w:val="right" w:pos="9360"/>
          </w:tabs>
        </w:pPr>
        <w:r>
          <w:rPr>
            <w:noProof/>
            <w:sz w:val="18"/>
            <w:lang w:eastAsia="es-CO"/>
          </w:rPr>
          <mc:AlternateContent>
            <mc:Choice Requires="wps">
              <w:drawing>
                <wp:anchor distT="0" distB="0" distL="114300" distR="114300" simplePos="0" relativeHeight="251660288" behindDoc="0" locked="0" layoutInCell="1" allowOverlap="1" wp14:anchorId="1B966F2E" wp14:editId="7533F3CD">
                  <wp:simplePos x="0" y="0"/>
                  <wp:positionH relativeFrom="margin">
                    <wp:posOffset>104775</wp:posOffset>
                  </wp:positionH>
                  <wp:positionV relativeFrom="paragraph">
                    <wp:posOffset>71755</wp:posOffset>
                  </wp:positionV>
                  <wp:extent cx="5848350" cy="0"/>
                  <wp:effectExtent l="0" t="0" r="19050" b="19050"/>
                  <wp:wrapNone/>
                  <wp:docPr id="16" name="Conector recto 16"/>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45FBBD" id="Conector recto 16"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8.25pt,5.65pt" to="468.7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" strokecolor="black [3213]" strokeweight=".5pt">
                  <v:stroke joinstyle="miter"/>
                  <w10:wrap anchorx="margin"/>
                </v:line>
              </w:pict>
            </mc:Fallback>
          </mc:AlternateContent>
        </w:r>
        <w:r>
          <w:tab/>
        </w:r>
        <w:r>
          <w:tab/>
        </w:r>
      </w:p>
    </w:sdtContent>
  </w:sdt>
  <w:p w:rsidR="006C1E97" w:rsidRDefault="006C1E9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E97" w:rsidRDefault="006C1E97" w:rsidP="00786DFF">
    <w:pPr>
      <w:pStyle w:val="Encabezado"/>
      <w:tabs>
        <w:tab w:val="clear" w:pos="4419"/>
        <w:tab w:val="clear" w:pos="8838"/>
        <w:tab w:val="left" w:pos="3900"/>
      </w:tabs>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bullet"/>
      <w:lvlText w:val=""/>
      <w:lvlJc w:val="left"/>
      <w:pPr>
        <w:tabs>
          <w:tab w:val="num" w:pos="1320"/>
        </w:tabs>
        <w:ind w:left="1320" w:hanging="360"/>
      </w:pPr>
      <w:rPr>
        <w:rFonts w:ascii="Symbol" w:hAnsi="Symbol" w:cs="OpenSymbol"/>
      </w:rPr>
    </w:lvl>
    <w:lvl w:ilvl="1">
      <w:start w:val="1"/>
      <w:numFmt w:val="bullet"/>
      <w:lvlText w:val="◦"/>
      <w:lvlJc w:val="left"/>
      <w:pPr>
        <w:tabs>
          <w:tab w:val="num" w:pos="1680"/>
        </w:tabs>
        <w:ind w:left="1680" w:hanging="360"/>
      </w:pPr>
      <w:rPr>
        <w:rFonts w:ascii="OpenSymbol" w:hAnsi="OpenSymbol" w:cs="OpenSymbol"/>
      </w:rPr>
    </w:lvl>
    <w:lvl w:ilvl="2">
      <w:start w:val="1"/>
      <w:numFmt w:val="bullet"/>
      <w:lvlText w:val="▪"/>
      <w:lvlJc w:val="left"/>
      <w:pPr>
        <w:tabs>
          <w:tab w:val="num" w:pos="2040"/>
        </w:tabs>
        <w:ind w:left="2040" w:hanging="360"/>
      </w:pPr>
      <w:rPr>
        <w:rFonts w:ascii="OpenSymbol" w:hAnsi="OpenSymbol" w:cs="OpenSymbol"/>
      </w:rPr>
    </w:lvl>
    <w:lvl w:ilvl="3">
      <w:start w:val="1"/>
      <w:numFmt w:val="bullet"/>
      <w:lvlText w:val=""/>
      <w:lvlJc w:val="left"/>
      <w:pPr>
        <w:tabs>
          <w:tab w:val="num" w:pos="2400"/>
        </w:tabs>
        <w:ind w:left="2400" w:hanging="360"/>
      </w:pPr>
      <w:rPr>
        <w:rFonts w:ascii="Symbol" w:hAnsi="Symbol" w:cs="OpenSymbol"/>
      </w:rPr>
    </w:lvl>
    <w:lvl w:ilvl="4">
      <w:start w:val="1"/>
      <w:numFmt w:val="bullet"/>
      <w:lvlText w:val="◦"/>
      <w:lvlJc w:val="left"/>
      <w:pPr>
        <w:tabs>
          <w:tab w:val="num" w:pos="2760"/>
        </w:tabs>
        <w:ind w:left="2760" w:hanging="360"/>
      </w:pPr>
      <w:rPr>
        <w:rFonts w:ascii="OpenSymbol" w:hAnsi="OpenSymbol" w:cs="OpenSymbol"/>
      </w:rPr>
    </w:lvl>
    <w:lvl w:ilvl="5">
      <w:start w:val="1"/>
      <w:numFmt w:val="bullet"/>
      <w:lvlText w:val="▪"/>
      <w:lvlJc w:val="left"/>
      <w:pPr>
        <w:tabs>
          <w:tab w:val="num" w:pos="3120"/>
        </w:tabs>
        <w:ind w:left="3120" w:hanging="360"/>
      </w:pPr>
      <w:rPr>
        <w:rFonts w:ascii="OpenSymbol" w:hAnsi="OpenSymbol" w:cs="OpenSymbol"/>
      </w:rPr>
    </w:lvl>
    <w:lvl w:ilvl="6">
      <w:start w:val="1"/>
      <w:numFmt w:val="bullet"/>
      <w:lvlText w:val=""/>
      <w:lvlJc w:val="left"/>
      <w:pPr>
        <w:tabs>
          <w:tab w:val="num" w:pos="3480"/>
        </w:tabs>
        <w:ind w:left="3480" w:hanging="360"/>
      </w:pPr>
      <w:rPr>
        <w:rFonts w:ascii="Symbol" w:hAnsi="Symbol" w:cs="OpenSymbol"/>
      </w:rPr>
    </w:lvl>
    <w:lvl w:ilvl="7">
      <w:start w:val="1"/>
      <w:numFmt w:val="bullet"/>
      <w:lvlText w:val="◦"/>
      <w:lvlJc w:val="left"/>
      <w:pPr>
        <w:tabs>
          <w:tab w:val="num" w:pos="3840"/>
        </w:tabs>
        <w:ind w:left="3840" w:hanging="360"/>
      </w:pPr>
      <w:rPr>
        <w:rFonts w:ascii="OpenSymbol" w:hAnsi="OpenSymbol" w:cs="OpenSymbol"/>
      </w:rPr>
    </w:lvl>
    <w:lvl w:ilvl="8">
      <w:start w:val="1"/>
      <w:numFmt w:val="bullet"/>
      <w:lvlText w:val="▪"/>
      <w:lvlJc w:val="left"/>
      <w:pPr>
        <w:tabs>
          <w:tab w:val="num" w:pos="4200"/>
        </w:tabs>
        <w:ind w:left="42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1320"/>
        </w:tabs>
        <w:ind w:left="1320" w:hanging="360"/>
      </w:pPr>
      <w:rPr>
        <w:rFonts w:ascii="Symbol" w:hAnsi="Symbol" w:cs="OpenSymbol"/>
      </w:rPr>
    </w:lvl>
    <w:lvl w:ilvl="1">
      <w:start w:val="1"/>
      <w:numFmt w:val="bullet"/>
      <w:lvlText w:val="◦"/>
      <w:lvlJc w:val="left"/>
      <w:pPr>
        <w:tabs>
          <w:tab w:val="num" w:pos="1680"/>
        </w:tabs>
        <w:ind w:left="1680" w:hanging="360"/>
      </w:pPr>
      <w:rPr>
        <w:rFonts w:ascii="OpenSymbol" w:hAnsi="OpenSymbol" w:cs="OpenSymbol"/>
      </w:rPr>
    </w:lvl>
    <w:lvl w:ilvl="2">
      <w:start w:val="1"/>
      <w:numFmt w:val="bullet"/>
      <w:lvlText w:val="▪"/>
      <w:lvlJc w:val="left"/>
      <w:pPr>
        <w:tabs>
          <w:tab w:val="num" w:pos="2040"/>
        </w:tabs>
        <w:ind w:left="2040" w:hanging="360"/>
      </w:pPr>
      <w:rPr>
        <w:rFonts w:ascii="OpenSymbol" w:hAnsi="OpenSymbol" w:cs="OpenSymbol"/>
      </w:rPr>
    </w:lvl>
    <w:lvl w:ilvl="3">
      <w:start w:val="1"/>
      <w:numFmt w:val="bullet"/>
      <w:lvlText w:val=""/>
      <w:lvlJc w:val="left"/>
      <w:pPr>
        <w:tabs>
          <w:tab w:val="num" w:pos="2400"/>
        </w:tabs>
        <w:ind w:left="2400" w:hanging="360"/>
      </w:pPr>
      <w:rPr>
        <w:rFonts w:ascii="Symbol" w:hAnsi="Symbol" w:cs="OpenSymbol"/>
      </w:rPr>
    </w:lvl>
    <w:lvl w:ilvl="4">
      <w:start w:val="1"/>
      <w:numFmt w:val="bullet"/>
      <w:lvlText w:val="◦"/>
      <w:lvlJc w:val="left"/>
      <w:pPr>
        <w:tabs>
          <w:tab w:val="num" w:pos="2760"/>
        </w:tabs>
        <w:ind w:left="2760" w:hanging="360"/>
      </w:pPr>
      <w:rPr>
        <w:rFonts w:ascii="OpenSymbol" w:hAnsi="OpenSymbol" w:cs="OpenSymbol"/>
      </w:rPr>
    </w:lvl>
    <w:lvl w:ilvl="5">
      <w:start w:val="1"/>
      <w:numFmt w:val="bullet"/>
      <w:lvlText w:val="▪"/>
      <w:lvlJc w:val="left"/>
      <w:pPr>
        <w:tabs>
          <w:tab w:val="num" w:pos="3120"/>
        </w:tabs>
        <w:ind w:left="3120" w:hanging="360"/>
      </w:pPr>
      <w:rPr>
        <w:rFonts w:ascii="OpenSymbol" w:hAnsi="OpenSymbol" w:cs="OpenSymbol"/>
      </w:rPr>
    </w:lvl>
    <w:lvl w:ilvl="6">
      <w:start w:val="1"/>
      <w:numFmt w:val="bullet"/>
      <w:lvlText w:val=""/>
      <w:lvlJc w:val="left"/>
      <w:pPr>
        <w:tabs>
          <w:tab w:val="num" w:pos="3480"/>
        </w:tabs>
        <w:ind w:left="3480" w:hanging="360"/>
      </w:pPr>
      <w:rPr>
        <w:rFonts w:ascii="Symbol" w:hAnsi="Symbol" w:cs="OpenSymbol"/>
      </w:rPr>
    </w:lvl>
    <w:lvl w:ilvl="7">
      <w:start w:val="1"/>
      <w:numFmt w:val="bullet"/>
      <w:lvlText w:val="◦"/>
      <w:lvlJc w:val="left"/>
      <w:pPr>
        <w:tabs>
          <w:tab w:val="num" w:pos="3840"/>
        </w:tabs>
        <w:ind w:left="3840" w:hanging="360"/>
      </w:pPr>
      <w:rPr>
        <w:rFonts w:ascii="OpenSymbol" w:hAnsi="OpenSymbol" w:cs="OpenSymbol"/>
      </w:rPr>
    </w:lvl>
    <w:lvl w:ilvl="8">
      <w:start w:val="1"/>
      <w:numFmt w:val="bullet"/>
      <w:lvlText w:val="▪"/>
      <w:lvlJc w:val="left"/>
      <w:pPr>
        <w:tabs>
          <w:tab w:val="num" w:pos="4200"/>
        </w:tabs>
        <w:ind w:left="4200" w:hanging="360"/>
      </w:pPr>
      <w:rPr>
        <w:rFonts w:ascii="OpenSymbol" w:hAnsi="OpenSymbol" w:cs="OpenSymbol"/>
      </w:rPr>
    </w:lvl>
  </w:abstractNum>
  <w:abstractNum w:abstractNumId="2">
    <w:nsid w:val="00000004"/>
    <w:multiLevelType w:val="multilevel"/>
    <w:tmpl w:val="00000004"/>
    <w:lvl w:ilvl="0">
      <w:start w:val="1"/>
      <w:numFmt w:val="bullet"/>
      <w:lvlText w:val=""/>
      <w:lvlJc w:val="left"/>
      <w:pPr>
        <w:tabs>
          <w:tab w:val="num" w:pos="1920"/>
        </w:tabs>
        <w:ind w:left="1920" w:hanging="360"/>
      </w:pPr>
      <w:rPr>
        <w:rFonts w:ascii="Symbol" w:hAnsi="Symbol" w:cs="OpenSymbol"/>
      </w:rPr>
    </w:lvl>
    <w:lvl w:ilvl="1">
      <w:start w:val="1"/>
      <w:numFmt w:val="bullet"/>
      <w:lvlText w:val="◦"/>
      <w:lvlJc w:val="left"/>
      <w:pPr>
        <w:tabs>
          <w:tab w:val="num" w:pos="2280"/>
        </w:tabs>
        <w:ind w:left="2280" w:hanging="360"/>
      </w:pPr>
      <w:rPr>
        <w:rFonts w:ascii="OpenSymbol" w:hAnsi="OpenSymbol" w:cs="OpenSymbol"/>
      </w:rPr>
    </w:lvl>
    <w:lvl w:ilvl="2">
      <w:start w:val="1"/>
      <w:numFmt w:val="bullet"/>
      <w:lvlText w:val="▪"/>
      <w:lvlJc w:val="left"/>
      <w:pPr>
        <w:tabs>
          <w:tab w:val="num" w:pos="2640"/>
        </w:tabs>
        <w:ind w:left="2640" w:hanging="360"/>
      </w:pPr>
      <w:rPr>
        <w:rFonts w:ascii="OpenSymbol" w:hAnsi="OpenSymbol" w:cs="OpenSymbol"/>
      </w:rPr>
    </w:lvl>
    <w:lvl w:ilvl="3">
      <w:start w:val="1"/>
      <w:numFmt w:val="bullet"/>
      <w:lvlText w:val=""/>
      <w:lvlJc w:val="left"/>
      <w:pPr>
        <w:tabs>
          <w:tab w:val="num" w:pos="3000"/>
        </w:tabs>
        <w:ind w:left="3000" w:hanging="360"/>
      </w:pPr>
      <w:rPr>
        <w:rFonts w:ascii="Symbol" w:hAnsi="Symbol" w:cs="OpenSymbol"/>
      </w:rPr>
    </w:lvl>
    <w:lvl w:ilvl="4">
      <w:start w:val="1"/>
      <w:numFmt w:val="bullet"/>
      <w:lvlText w:val="◦"/>
      <w:lvlJc w:val="left"/>
      <w:pPr>
        <w:tabs>
          <w:tab w:val="num" w:pos="3360"/>
        </w:tabs>
        <w:ind w:left="3360" w:hanging="360"/>
      </w:pPr>
      <w:rPr>
        <w:rFonts w:ascii="OpenSymbol" w:hAnsi="OpenSymbol" w:cs="OpenSymbol"/>
      </w:rPr>
    </w:lvl>
    <w:lvl w:ilvl="5">
      <w:start w:val="1"/>
      <w:numFmt w:val="bullet"/>
      <w:lvlText w:val="▪"/>
      <w:lvlJc w:val="left"/>
      <w:pPr>
        <w:tabs>
          <w:tab w:val="num" w:pos="3720"/>
        </w:tabs>
        <w:ind w:left="3720" w:hanging="360"/>
      </w:pPr>
      <w:rPr>
        <w:rFonts w:ascii="OpenSymbol" w:hAnsi="OpenSymbol" w:cs="OpenSymbol"/>
      </w:rPr>
    </w:lvl>
    <w:lvl w:ilvl="6">
      <w:start w:val="1"/>
      <w:numFmt w:val="bullet"/>
      <w:lvlText w:val=""/>
      <w:lvlJc w:val="left"/>
      <w:pPr>
        <w:tabs>
          <w:tab w:val="num" w:pos="4080"/>
        </w:tabs>
        <w:ind w:left="4080" w:hanging="360"/>
      </w:pPr>
      <w:rPr>
        <w:rFonts w:ascii="Symbol" w:hAnsi="Symbol" w:cs="OpenSymbol"/>
      </w:rPr>
    </w:lvl>
    <w:lvl w:ilvl="7">
      <w:start w:val="1"/>
      <w:numFmt w:val="bullet"/>
      <w:lvlText w:val="◦"/>
      <w:lvlJc w:val="left"/>
      <w:pPr>
        <w:tabs>
          <w:tab w:val="num" w:pos="4440"/>
        </w:tabs>
        <w:ind w:left="4440" w:hanging="360"/>
      </w:pPr>
      <w:rPr>
        <w:rFonts w:ascii="OpenSymbol" w:hAnsi="OpenSymbol" w:cs="OpenSymbol"/>
      </w:rPr>
    </w:lvl>
    <w:lvl w:ilvl="8">
      <w:start w:val="1"/>
      <w:numFmt w:val="bullet"/>
      <w:lvlText w:val="▪"/>
      <w:lvlJc w:val="left"/>
      <w:pPr>
        <w:tabs>
          <w:tab w:val="num" w:pos="4800"/>
        </w:tabs>
        <w:ind w:left="4800" w:hanging="360"/>
      </w:pPr>
      <w:rPr>
        <w:rFonts w:ascii="OpenSymbol" w:hAnsi="OpenSymbol" w:cs="OpenSymbol"/>
      </w:rPr>
    </w:lvl>
  </w:abstractNum>
  <w:abstractNum w:abstractNumId="3">
    <w:nsid w:val="00000005"/>
    <w:multiLevelType w:val="multilevel"/>
    <w:tmpl w:val="00000005"/>
    <w:lvl w:ilvl="0">
      <w:start w:val="1"/>
      <w:numFmt w:val="bullet"/>
      <w:lvlText w:val=""/>
      <w:lvlJc w:val="left"/>
      <w:pPr>
        <w:tabs>
          <w:tab w:val="num" w:pos="1920"/>
        </w:tabs>
        <w:ind w:left="1920" w:hanging="360"/>
      </w:pPr>
      <w:rPr>
        <w:rFonts w:ascii="Symbol" w:hAnsi="Symbol" w:cs="OpenSymbol"/>
      </w:rPr>
    </w:lvl>
    <w:lvl w:ilvl="1">
      <w:start w:val="1"/>
      <w:numFmt w:val="bullet"/>
      <w:lvlText w:val="◦"/>
      <w:lvlJc w:val="left"/>
      <w:pPr>
        <w:tabs>
          <w:tab w:val="num" w:pos="2280"/>
        </w:tabs>
        <w:ind w:left="2280" w:hanging="360"/>
      </w:pPr>
      <w:rPr>
        <w:rFonts w:ascii="OpenSymbol" w:hAnsi="OpenSymbol" w:cs="OpenSymbol"/>
      </w:rPr>
    </w:lvl>
    <w:lvl w:ilvl="2">
      <w:start w:val="1"/>
      <w:numFmt w:val="bullet"/>
      <w:lvlText w:val="▪"/>
      <w:lvlJc w:val="left"/>
      <w:pPr>
        <w:tabs>
          <w:tab w:val="num" w:pos="2640"/>
        </w:tabs>
        <w:ind w:left="2640" w:hanging="360"/>
      </w:pPr>
      <w:rPr>
        <w:rFonts w:ascii="OpenSymbol" w:hAnsi="OpenSymbol" w:cs="OpenSymbol"/>
      </w:rPr>
    </w:lvl>
    <w:lvl w:ilvl="3">
      <w:start w:val="1"/>
      <w:numFmt w:val="bullet"/>
      <w:lvlText w:val=""/>
      <w:lvlJc w:val="left"/>
      <w:pPr>
        <w:tabs>
          <w:tab w:val="num" w:pos="3000"/>
        </w:tabs>
        <w:ind w:left="3000" w:hanging="360"/>
      </w:pPr>
      <w:rPr>
        <w:rFonts w:ascii="Symbol" w:hAnsi="Symbol" w:cs="OpenSymbol"/>
      </w:rPr>
    </w:lvl>
    <w:lvl w:ilvl="4">
      <w:start w:val="1"/>
      <w:numFmt w:val="bullet"/>
      <w:lvlText w:val="◦"/>
      <w:lvlJc w:val="left"/>
      <w:pPr>
        <w:tabs>
          <w:tab w:val="num" w:pos="3360"/>
        </w:tabs>
        <w:ind w:left="3360" w:hanging="360"/>
      </w:pPr>
      <w:rPr>
        <w:rFonts w:ascii="OpenSymbol" w:hAnsi="OpenSymbol" w:cs="OpenSymbol"/>
      </w:rPr>
    </w:lvl>
    <w:lvl w:ilvl="5">
      <w:start w:val="1"/>
      <w:numFmt w:val="bullet"/>
      <w:lvlText w:val="▪"/>
      <w:lvlJc w:val="left"/>
      <w:pPr>
        <w:tabs>
          <w:tab w:val="num" w:pos="3720"/>
        </w:tabs>
        <w:ind w:left="3720" w:hanging="360"/>
      </w:pPr>
      <w:rPr>
        <w:rFonts w:ascii="OpenSymbol" w:hAnsi="OpenSymbol" w:cs="OpenSymbol"/>
      </w:rPr>
    </w:lvl>
    <w:lvl w:ilvl="6">
      <w:start w:val="1"/>
      <w:numFmt w:val="bullet"/>
      <w:lvlText w:val=""/>
      <w:lvlJc w:val="left"/>
      <w:pPr>
        <w:tabs>
          <w:tab w:val="num" w:pos="4080"/>
        </w:tabs>
        <w:ind w:left="4080" w:hanging="360"/>
      </w:pPr>
      <w:rPr>
        <w:rFonts w:ascii="Symbol" w:hAnsi="Symbol" w:cs="OpenSymbol"/>
      </w:rPr>
    </w:lvl>
    <w:lvl w:ilvl="7">
      <w:start w:val="1"/>
      <w:numFmt w:val="bullet"/>
      <w:lvlText w:val="◦"/>
      <w:lvlJc w:val="left"/>
      <w:pPr>
        <w:tabs>
          <w:tab w:val="num" w:pos="4440"/>
        </w:tabs>
        <w:ind w:left="4440" w:hanging="360"/>
      </w:pPr>
      <w:rPr>
        <w:rFonts w:ascii="OpenSymbol" w:hAnsi="OpenSymbol" w:cs="OpenSymbol"/>
      </w:rPr>
    </w:lvl>
    <w:lvl w:ilvl="8">
      <w:start w:val="1"/>
      <w:numFmt w:val="bullet"/>
      <w:lvlText w:val="▪"/>
      <w:lvlJc w:val="left"/>
      <w:pPr>
        <w:tabs>
          <w:tab w:val="num" w:pos="4800"/>
        </w:tabs>
        <w:ind w:left="4800" w:hanging="360"/>
      </w:pPr>
      <w:rPr>
        <w:rFonts w:ascii="OpenSymbol" w:hAnsi="OpenSymbol" w:cs="OpenSymbol"/>
      </w:rPr>
    </w:lvl>
  </w:abstractNum>
  <w:abstractNum w:abstractNumId="4">
    <w:nsid w:val="00000006"/>
    <w:multiLevelType w:val="multilevel"/>
    <w:tmpl w:val="00000006"/>
    <w:lvl w:ilvl="0">
      <w:start w:val="1"/>
      <w:numFmt w:val="bullet"/>
      <w:lvlText w:val=""/>
      <w:lvlJc w:val="left"/>
      <w:pPr>
        <w:tabs>
          <w:tab w:val="num" w:pos="1920"/>
        </w:tabs>
        <w:ind w:left="1920" w:hanging="360"/>
      </w:pPr>
      <w:rPr>
        <w:rFonts w:ascii="Symbol" w:hAnsi="Symbol" w:cs="OpenSymbol"/>
      </w:rPr>
    </w:lvl>
    <w:lvl w:ilvl="1">
      <w:start w:val="1"/>
      <w:numFmt w:val="bullet"/>
      <w:lvlText w:val="◦"/>
      <w:lvlJc w:val="left"/>
      <w:pPr>
        <w:tabs>
          <w:tab w:val="num" w:pos="2280"/>
        </w:tabs>
        <w:ind w:left="2280" w:hanging="360"/>
      </w:pPr>
      <w:rPr>
        <w:rFonts w:ascii="OpenSymbol" w:hAnsi="OpenSymbol" w:cs="OpenSymbol"/>
      </w:rPr>
    </w:lvl>
    <w:lvl w:ilvl="2">
      <w:start w:val="1"/>
      <w:numFmt w:val="bullet"/>
      <w:lvlText w:val="▪"/>
      <w:lvlJc w:val="left"/>
      <w:pPr>
        <w:tabs>
          <w:tab w:val="num" w:pos="2640"/>
        </w:tabs>
        <w:ind w:left="2640" w:hanging="360"/>
      </w:pPr>
      <w:rPr>
        <w:rFonts w:ascii="OpenSymbol" w:hAnsi="OpenSymbol" w:cs="OpenSymbol"/>
      </w:rPr>
    </w:lvl>
    <w:lvl w:ilvl="3">
      <w:start w:val="1"/>
      <w:numFmt w:val="bullet"/>
      <w:lvlText w:val=""/>
      <w:lvlJc w:val="left"/>
      <w:pPr>
        <w:tabs>
          <w:tab w:val="num" w:pos="3000"/>
        </w:tabs>
        <w:ind w:left="3000" w:hanging="360"/>
      </w:pPr>
      <w:rPr>
        <w:rFonts w:ascii="Symbol" w:hAnsi="Symbol" w:cs="OpenSymbol"/>
      </w:rPr>
    </w:lvl>
    <w:lvl w:ilvl="4">
      <w:start w:val="1"/>
      <w:numFmt w:val="bullet"/>
      <w:lvlText w:val="◦"/>
      <w:lvlJc w:val="left"/>
      <w:pPr>
        <w:tabs>
          <w:tab w:val="num" w:pos="3360"/>
        </w:tabs>
        <w:ind w:left="3360" w:hanging="360"/>
      </w:pPr>
      <w:rPr>
        <w:rFonts w:ascii="OpenSymbol" w:hAnsi="OpenSymbol" w:cs="OpenSymbol"/>
      </w:rPr>
    </w:lvl>
    <w:lvl w:ilvl="5">
      <w:start w:val="1"/>
      <w:numFmt w:val="bullet"/>
      <w:lvlText w:val="▪"/>
      <w:lvlJc w:val="left"/>
      <w:pPr>
        <w:tabs>
          <w:tab w:val="num" w:pos="3720"/>
        </w:tabs>
        <w:ind w:left="3720" w:hanging="360"/>
      </w:pPr>
      <w:rPr>
        <w:rFonts w:ascii="OpenSymbol" w:hAnsi="OpenSymbol" w:cs="OpenSymbol"/>
      </w:rPr>
    </w:lvl>
    <w:lvl w:ilvl="6">
      <w:start w:val="1"/>
      <w:numFmt w:val="bullet"/>
      <w:lvlText w:val=""/>
      <w:lvlJc w:val="left"/>
      <w:pPr>
        <w:tabs>
          <w:tab w:val="num" w:pos="4080"/>
        </w:tabs>
        <w:ind w:left="4080" w:hanging="360"/>
      </w:pPr>
      <w:rPr>
        <w:rFonts w:ascii="Symbol" w:hAnsi="Symbol" w:cs="OpenSymbol"/>
      </w:rPr>
    </w:lvl>
    <w:lvl w:ilvl="7">
      <w:start w:val="1"/>
      <w:numFmt w:val="bullet"/>
      <w:lvlText w:val="◦"/>
      <w:lvlJc w:val="left"/>
      <w:pPr>
        <w:tabs>
          <w:tab w:val="num" w:pos="4440"/>
        </w:tabs>
        <w:ind w:left="4440" w:hanging="360"/>
      </w:pPr>
      <w:rPr>
        <w:rFonts w:ascii="OpenSymbol" w:hAnsi="OpenSymbol" w:cs="OpenSymbol"/>
      </w:rPr>
    </w:lvl>
    <w:lvl w:ilvl="8">
      <w:start w:val="1"/>
      <w:numFmt w:val="bullet"/>
      <w:lvlText w:val="▪"/>
      <w:lvlJc w:val="left"/>
      <w:pPr>
        <w:tabs>
          <w:tab w:val="num" w:pos="4800"/>
        </w:tabs>
        <w:ind w:left="4800" w:hanging="360"/>
      </w:pPr>
      <w:rPr>
        <w:rFonts w:ascii="OpenSymbol" w:hAnsi="OpenSymbol" w:cs="OpenSymbol"/>
      </w:rPr>
    </w:lvl>
  </w:abstractNum>
  <w:abstractNum w:abstractNumId="5">
    <w:nsid w:val="00000007"/>
    <w:multiLevelType w:val="multilevel"/>
    <w:tmpl w:val="00000007"/>
    <w:lvl w:ilvl="0">
      <w:start w:val="1"/>
      <w:numFmt w:val="bullet"/>
      <w:lvlText w:val=""/>
      <w:lvlJc w:val="left"/>
      <w:pPr>
        <w:tabs>
          <w:tab w:val="num" w:pos="1920"/>
        </w:tabs>
        <w:ind w:left="1920" w:hanging="360"/>
      </w:pPr>
      <w:rPr>
        <w:rFonts w:ascii="Symbol" w:hAnsi="Symbol" w:cs="OpenSymbol"/>
      </w:rPr>
    </w:lvl>
    <w:lvl w:ilvl="1">
      <w:start w:val="1"/>
      <w:numFmt w:val="bullet"/>
      <w:lvlText w:val="◦"/>
      <w:lvlJc w:val="left"/>
      <w:pPr>
        <w:tabs>
          <w:tab w:val="num" w:pos="2280"/>
        </w:tabs>
        <w:ind w:left="2280" w:hanging="360"/>
      </w:pPr>
      <w:rPr>
        <w:rFonts w:ascii="OpenSymbol" w:hAnsi="OpenSymbol" w:cs="OpenSymbol"/>
      </w:rPr>
    </w:lvl>
    <w:lvl w:ilvl="2">
      <w:start w:val="1"/>
      <w:numFmt w:val="bullet"/>
      <w:lvlText w:val="▪"/>
      <w:lvlJc w:val="left"/>
      <w:pPr>
        <w:tabs>
          <w:tab w:val="num" w:pos="2640"/>
        </w:tabs>
        <w:ind w:left="2640" w:hanging="360"/>
      </w:pPr>
      <w:rPr>
        <w:rFonts w:ascii="OpenSymbol" w:hAnsi="OpenSymbol" w:cs="OpenSymbol"/>
      </w:rPr>
    </w:lvl>
    <w:lvl w:ilvl="3">
      <w:start w:val="1"/>
      <w:numFmt w:val="bullet"/>
      <w:lvlText w:val=""/>
      <w:lvlJc w:val="left"/>
      <w:pPr>
        <w:tabs>
          <w:tab w:val="num" w:pos="3000"/>
        </w:tabs>
        <w:ind w:left="3000" w:hanging="360"/>
      </w:pPr>
      <w:rPr>
        <w:rFonts w:ascii="Symbol" w:hAnsi="Symbol" w:cs="OpenSymbol"/>
      </w:rPr>
    </w:lvl>
    <w:lvl w:ilvl="4">
      <w:start w:val="1"/>
      <w:numFmt w:val="bullet"/>
      <w:lvlText w:val="◦"/>
      <w:lvlJc w:val="left"/>
      <w:pPr>
        <w:tabs>
          <w:tab w:val="num" w:pos="3360"/>
        </w:tabs>
        <w:ind w:left="3360" w:hanging="360"/>
      </w:pPr>
      <w:rPr>
        <w:rFonts w:ascii="OpenSymbol" w:hAnsi="OpenSymbol" w:cs="OpenSymbol"/>
      </w:rPr>
    </w:lvl>
    <w:lvl w:ilvl="5">
      <w:start w:val="1"/>
      <w:numFmt w:val="bullet"/>
      <w:lvlText w:val="▪"/>
      <w:lvlJc w:val="left"/>
      <w:pPr>
        <w:tabs>
          <w:tab w:val="num" w:pos="3720"/>
        </w:tabs>
        <w:ind w:left="3720" w:hanging="360"/>
      </w:pPr>
      <w:rPr>
        <w:rFonts w:ascii="OpenSymbol" w:hAnsi="OpenSymbol" w:cs="OpenSymbol"/>
      </w:rPr>
    </w:lvl>
    <w:lvl w:ilvl="6">
      <w:start w:val="1"/>
      <w:numFmt w:val="bullet"/>
      <w:lvlText w:val=""/>
      <w:lvlJc w:val="left"/>
      <w:pPr>
        <w:tabs>
          <w:tab w:val="num" w:pos="4080"/>
        </w:tabs>
        <w:ind w:left="4080" w:hanging="360"/>
      </w:pPr>
      <w:rPr>
        <w:rFonts w:ascii="Symbol" w:hAnsi="Symbol" w:cs="OpenSymbol"/>
      </w:rPr>
    </w:lvl>
    <w:lvl w:ilvl="7">
      <w:start w:val="1"/>
      <w:numFmt w:val="bullet"/>
      <w:lvlText w:val="◦"/>
      <w:lvlJc w:val="left"/>
      <w:pPr>
        <w:tabs>
          <w:tab w:val="num" w:pos="4440"/>
        </w:tabs>
        <w:ind w:left="4440" w:hanging="360"/>
      </w:pPr>
      <w:rPr>
        <w:rFonts w:ascii="OpenSymbol" w:hAnsi="OpenSymbol" w:cs="OpenSymbol"/>
      </w:rPr>
    </w:lvl>
    <w:lvl w:ilvl="8">
      <w:start w:val="1"/>
      <w:numFmt w:val="bullet"/>
      <w:lvlText w:val="▪"/>
      <w:lvlJc w:val="left"/>
      <w:pPr>
        <w:tabs>
          <w:tab w:val="num" w:pos="4800"/>
        </w:tabs>
        <w:ind w:left="4800" w:hanging="360"/>
      </w:pPr>
      <w:rPr>
        <w:rFonts w:ascii="OpenSymbol" w:hAnsi="OpenSymbol" w:cs="OpenSymbol"/>
      </w:rPr>
    </w:lvl>
  </w:abstractNum>
  <w:abstractNum w:abstractNumId="6">
    <w:nsid w:val="00000008"/>
    <w:multiLevelType w:val="multilevel"/>
    <w:tmpl w:val="00000008"/>
    <w:lvl w:ilvl="0">
      <w:start w:val="1"/>
      <w:numFmt w:val="bullet"/>
      <w:lvlText w:val=""/>
      <w:lvlJc w:val="left"/>
      <w:pPr>
        <w:tabs>
          <w:tab w:val="num" w:pos="1920"/>
        </w:tabs>
        <w:ind w:left="1920" w:hanging="360"/>
      </w:pPr>
      <w:rPr>
        <w:rFonts w:ascii="Symbol" w:hAnsi="Symbol" w:cs="OpenSymbol"/>
      </w:rPr>
    </w:lvl>
    <w:lvl w:ilvl="1">
      <w:start w:val="1"/>
      <w:numFmt w:val="bullet"/>
      <w:lvlText w:val="◦"/>
      <w:lvlJc w:val="left"/>
      <w:pPr>
        <w:tabs>
          <w:tab w:val="num" w:pos="2280"/>
        </w:tabs>
        <w:ind w:left="2280" w:hanging="360"/>
      </w:pPr>
      <w:rPr>
        <w:rFonts w:ascii="OpenSymbol" w:hAnsi="OpenSymbol" w:cs="OpenSymbol"/>
      </w:rPr>
    </w:lvl>
    <w:lvl w:ilvl="2">
      <w:start w:val="1"/>
      <w:numFmt w:val="bullet"/>
      <w:lvlText w:val="▪"/>
      <w:lvlJc w:val="left"/>
      <w:pPr>
        <w:tabs>
          <w:tab w:val="num" w:pos="2640"/>
        </w:tabs>
        <w:ind w:left="2640" w:hanging="360"/>
      </w:pPr>
      <w:rPr>
        <w:rFonts w:ascii="OpenSymbol" w:hAnsi="OpenSymbol" w:cs="OpenSymbol"/>
      </w:rPr>
    </w:lvl>
    <w:lvl w:ilvl="3">
      <w:start w:val="1"/>
      <w:numFmt w:val="bullet"/>
      <w:lvlText w:val=""/>
      <w:lvlJc w:val="left"/>
      <w:pPr>
        <w:tabs>
          <w:tab w:val="num" w:pos="3000"/>
        </w:tabs>
        <w:ind w:left="3000" w:hanging="360"/>
      </w:pPr>
      <w:rPr>
        <w:rFonts w:ascii="Symbol" w:hAnsi="Symbol" w:cs="OpenSymbol"/>
      </w:rPr>
    </w:lvl>
    <w:lvl w:ilvl="4">
      <w:start w:val="1"/>
      <w:numFmt w:val="bullet"/>
      <w:lvlText w:val="◦"/>
      <w:lvlJc w:val="left"/>
      <w:pPr>
        <w:tabs>
          <w:tab w:val="num" w:pos="3360"/>
        </w:tabs>
        <w:ind w:left="3360" w:hanging="360"/>
      </w:pPr>
      <w:rPr>
        <w:rFonts w:ascii="OpenSymbol" w:hAnsi="OpenSymbol" w:cs="OpenSymbol"/>
      </w:rPr>
    </w:lvl>
    <w:lvl w:ilvl="5">
      <w:start w:val="1"/>
      <w:numFmt w:val="bullet"/>
      <w:lvlText w:val="▪"/>
      <w:lvlJc w:val="left"/>
      <w:pPr>
        <w:tabs>
          <w:tab w:val="num" w:pos="3720"/>
        </w:tabs>
        <w:ind w:left="3720" w:hanging="360"/>
      </w:pPr>
      <w:rPr>
        <w:rFonts w:ascii="OpenSymbol" w:hAnsi="OpenSymbol" w:cs="OpenSymbol"/>
      </w:rPr>
    </w:lvl>
    <w:lvl w:ilvl="6">
      <w:start w:val="1"/>
      <w:numFmt w:val="bullet"/>
      <w:lvlText w:val=""/>
      <w:lvlJc w:val="left"/>
      <w:pPr>
        <w:tabs>
          <w:tab w:val="num" w:pos="4080"/>
        </w:tabs>
        <w:ind w:left="4080" w:hanging="360"/>
      </w:pPr>
      <w:rPr>
        <w:rFonts w:ascii="Symbol" w:hAnsi="Symbol" w:cs="OpenSymbol"/>
      </w:rPr>
    </w:lvl>
    <w:lvl w:ilvl="7">
      <w:start w:val="1"/>
      <w:numFmt w:val="bullet"/>
      <w:lvlText w:val="◦"/>
      <w:lvlJc w:val="left"/>
      <w:pPr>
        <w:tabs>
          <w:tab w:val="num" w:pos="4440"/>
        </w:tabs>
        <w:ind w:left="4440" w:hanging="360"/>
      </w:pPr>
      <w:rPr>
        <w:rFonts w:ascii="OpenSymbol" w:hAnsi="OpenSymbol" w:cs="OpenSymbol"/>
      </w:rPr>
    </w:lvl>
    <w:lvl w:ilvl="8">
      <w:start w:val="1"/>
      <w:numFmt w:val="bullet"/>
      <w:lvlText w:val="▪"/>
      <w:lvlJc w:val="left"/>
      <w:pPr>
        <w:tabs>
          <w:tab w:val="num" w:pos="4800"/>
        </w:tabs>
        <w:ind w:left="4800" w:hanging="360"/>
      </w:pPr>
      <w:rPr>
        <w:rFonts w:ascii="OpenSymbol" w:hAnsi="OpenSymbol" w:cs="OpenSymbol"/>
      </w:rPr>
    </w:lvl>
  </w:abstractNum>
  <w:abstractNum w:abstractNumId="7">
    <w:nsid w:val="02482370"/>
    <w:multiLevelType w:val="hybridMultilevel"/>
    <w:tmpl w:val="2CDE9164"/>
    <w:lvl w:ilvl="0" w:tplc="18F24BD2">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nsid w:val="13293763"/>
    <w:multiLevelType w:val="hybridMultilevel"/>
    <w:tmpl w:val="40046A6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
    <w:nsid w:val="1FA37194"/>
    <w:multiLevelType w:val="hybridMultilevel"/>
    <w:tmpl w:val="AA3680C2"/>
    <w:lvl w:ilvl="0" w:tplc="240A0001">
      <w:start w:val="1"/>
      <w:numFmt w:val="bullet"/>
      <w:lvlText w:val=""/>
      <w:lvlJc w:val="left"/>
      <w:pPr>
        <w:ind w:left="1125" w:hanging="360"/>
      </w:pPr>
      <w:rPr>
        <w:rFonts w:ascii="Symbol" w:hAnsi="Symbol" w:hint="default"/>
      </w:rPr>
    </w:lvl>
    <w:lvl w:ilvl="1" w:tplc="240A0003" w:tentative="1">
      <w:start w:val="1"/>
      <w:numFmt w:val="bullet"/>
      <w:lvlText w:val="o"/>
      <w:lvlJc w:val="left"/>
      <w:pPr>
        <w:ind w:left="1845" w:hanging="360"/>
      </w:pPr>
      <w:rPr>
        <w:rFonts w:ascii="Courier New" w:hAnsi="Courier New" w:cs="Courier New" w:hint="default"/>
      </w:rPr>
    </w:lvl>
    <w:lvl w:ilvl="2" w:tplc="240A0005" w:tentative="1">
      <w:start w:val="1"/>
      <w:numFmt w:val="bullet"/>
      <w:lvlText w:val=""/>
      <w:lvlJc w:val="left"/>
      <w:pPr>
        <w:ind w:left="2565" w:hanging="360"/>
      </w:pPr>
      <w:rPr>
        <w:rFonts w:ascii="Wingdings" w:hAnsi="Wingdings" w:hint="default"/>
      </w:rPr>
    </w:lvl>
    <w:lvl w:ilvl="3" w:tplc="240A0001" w:tentative="1">
      <w:start w:val="1"/>
      <w:numFmt w:val="bullet"/>
      <w:lvlText w:val=""/>
      <w:lvlJc w:val="left"/>
      <w:pPr>
        <w:ind w:left="3285" w:hanging="360"/>
      </w:pPr>
      <w:rPr>
        <w:rFonts w:ascii="Symbol" w:hAnsi="Symbol" w:hint="default"/>
      </w:rPr>
    </w:lvl>
    <w:lvl w:ilvl="4" w:tplc="240A0003" w:tentative="1">
      <w:start w:val="1"/>
      <w:numFmt w:val="bullet"/>
      <w:lvlText w:val="o"/>
      <w:lvlJc w:val="left"/>
      <w:pPr>
        <w:ind w:left="4005" w:hanging="360"/>
      </w:pPr>
      <w:rPr>
        <w:rFonts w:ascii="Courier New" w:hAnsi="Courier New" w:cs="Courier New" w:hint="default"/>
      </w:rPr>
    </w:lvl>
    <w:lvl w:ilvl="5" w:tplc="240A0005" w:tentative="1">
      <w:start w:val="1"/>
      <w:numFmt w:val="bullet"/>
      <w:lvlText w:val=""/>
      <w:lvlJc w:val="left"/>
      <w:pPr>
        <w:ind w:left="4725" w:hanging="360"/>
      </w:pPr>
      <w:rPr>
        <w:rFonts w:ascii="Wingdings" w:hAnsi="Wingdings" w:hint="default"/>
      </w:rPr>
    </w:lvl>
    <w:lvl w:ilvl="6" w:tplc="240A0001" w:tentative="1">
      <w:start w:val="1"/>
      <w:numFmt w:val="bullet"/>
      <w:lvlText w:val=""/>
      <w:lvlJc w:val="left"/>
      <w:pPr>
        <w:ind w:left="5445" w:hanging="360"/>
      </w:pPr>
      <w:rPr>
        <w:rFonts w:ascii="Symbol" w:hAnsi="Symbol" w:hint="default"/>
      </w:rPr>
    </w:lvl>
    <w:lvl w:ilvl="7" w:tplc="240A0003" w:tentative="1">
      <w:start w:val="1"/>
      <w:numFmt w:val="bullet"/>
      <w:lvlText w:val="o"/>
      <w:lvlJc w:val="left"/>
      <w:pPr>
        <w:ind w:left="6165" w:hanging="360"/>
      </w:pPr>
      <w:rPr>
        <w:rFonts w:ascii="Courier New" w:hAnsi="Courier New" w:cs="Courier New" w:hint="default"/>
      </w:rPr>
    </w:lvl>
    <w:lvl w:ilvl="8" w:tplc="240A0005" w:tentative="1">
      <w:start w:val="1"/>
      <w:numFmt w:val="bullet"/>
      <w:lvlText w:val=""/>
      <w:lvlJc w:val="left"/>
      <w:pPr>
        <w:ind w:left="6885" w:hanging="360"/>
      </w:pPr>
      <w:rPr>
        <w:rFonts w:ascii="Wingdings" w:hAnsi="Wingdings" w:hint="default"/>
      </w:rPr>
    </w:lvl>
  </w:abstractNum>
  <w:abstractNum w:abstractNumId="10">
    <w:nsid w:val="25FD14E5"/>
    <w:multiLevelType w:val="hybridMultilevel"/>
    <w:tmpl w:val="9280B7E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
    <w:nsid w:val="28C11EDB"/>
    <w:multiLevelType w:val="hybridMultilevel"/>
    <w:tmpl w:val="7D464A4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2">
    <w:nsid w:val="44E40F28"/>
    <w:multiLevelType w:val="hybridMultilevel"/>
    <w:tmpl w:val="5860D4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
    <w:nsid w:val="552114D7"/>
    <w:multiLevelType w:val="multilevel"/>
    <w:tmpl w:val="76F64B00"/>
    <w:lvl w:ilvl="0">
      <w:start w:val="3"/>
      <w:numFmt w:val="decimal"/>
      <w:lvlText w:val="%1"/>
      <w:lvlJc w:val="left"/>
      <w:pPr>
        <w:ind w:left="720" w:hanging="72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14">
    <w:nsid w:val="60FE4990"/>
    <w:multiLevelType w:val="hybridMultilevel"/>
    <w:tmpl w:val="D792A91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5">
    <w:nsid w:val="6767314E"/>
    <w:multiLevelType w:val="hybridMultilevel"/>
    <w:tmpl w:val="72DE412C"/>
    <w:lvl w:ilvl="0" w:tplc="1B5E4CDA">
      <w:start w:val="1"/>
      <w:numFmt w:val="decimal"/>
      <w:lvlText w:val="%1.1"/>
      <w:lvlJc w:val="left"/>
      <w:pPr>
        <w:ind w:left="1004" w:hanging="360"/>
      </w:pPr>
      <w:rPr>
        <w:rFonts w:hint="default"/>
      </w:rPr>
    </w:lvl>
    <w:lvl w:ilvl="1" w:tplc="240A0019">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6">
    <w:nsid w:val="79A02F7D"/>
    <w:multiLevelType w:val="hybridMultilevel"/>
    <w:tmpl w:val="007C051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7">
    <w:nsid w:val="7D1860B7"/>
    <w:multiLevelType w:val="multilevel"/>
    <w:tmpl w:val="D984345E"/>
    <w:lvl w:ilvl="0">
      <w:start w:val="1"/>
      <w:numFmt w:val="decimal"/>
      <w:pStyle w:val="Ttulo1"/>
      <w:lvlText w:val="%1."/>
      <w:lvlJc w:val="left"/>
      <w:pPr>
        <w:ind w:left="1004" w:hanging="360"/>
      </w:pPr>
    </w:lvl>
    <w:lvl w:ilvl="1">
      <w:start w:val="3"/>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num w:numId="1">
    <w:abstractNumId w:val="7"/>
  </w:num>
  <w:num w:numId="2">
    <w:abstractNumId w:val="17"/>
  </w:num>
  <w:num w:numId="3">
    <w:abstractNumId w:val="15"/>
  </w:num>
  <w:num w:numId="4">
    <w:abstractNumId w:val="1"/>
  </w:num>
  <w:num w:numId="5">
    <w:abstractNumId w:val="0"/>
  </w:num>
  <w:num w:numId="6">
    <w:abstractNumId w:val="14"/>
  </w:num>
  <w:num w:numId="7">
    <w:abstractNumId w:val="12"/>
  </w:num>
  <w:num w:numId="8">
    <w:abstractNumId w:val="10"/>
  </w:num>
  <w:num w:numId="9">
    <w:abstractNumId w:val="13"/>
  </w:num>
  <w:num w:numId="10">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6"/>
  </w:num>
  <w:num w:numId="13">
    <w:abstractNumId w:val="9"/>
  </w:num>
  <w:num w:numId="14">
    <w:abstractNumId w:val="2"/>
  </w:num>
  <w:num w:numId="15">
    <w:abstractNumId w:val="3"/>
  </w:num>
  <w:num w:numId="16">
    <w:abstractNumId w:val="4"/>
  </w:num>
  <w:num w:numId="17">
    <w:abstractNumId w:val="16"/>
  </w:num>
  <w:num w:numId="18">
    <w:abstractNumId w:val="1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998"/>
    <w:rsid w:val="000D1085"/>
    <w:rsid w:val="00156D76"/>
    <w:rsid w:val="002A26A5"/>
    <w:rsid w:val="003C2E4E"/>
    <w:rsid w:val="006C1E97"/>
    <w:rsid w:val="0075595D"/>
    <w:rsid w:val="00786DFF"/>
    <w:rsid w:val="007C4FCE"/>
    <w:rsid w:val="007F5DD6"/>
    <w:rsid w:val="008E2D84"/>
    <w:rsid w:val="00A75998"/>
    <w:rsid w:val="00AB31D0"/>
    <w:rsid w:val="00BB78DD"/>
    <w:rsid w:val="00CE114C"/>
    <w:rsid w:val="00D760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06501A-335A-4CDB-B418-16F061841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5998"/>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CE114C"/>
    <w:pPr>
      <w:keepNext/>
      <w:keepLines/>
      <w:numPr>
        <w:numId w:val="2"/>
      </w:numPr>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A26A5"/>
    <w:pPr>
      <w:keepNext/>
      <w:keepLines/>
      <w:spacing w:before="40" w:after="0"/>
      <w:outlineLvl w:val="1"/>
    </w:pPr>
    <w:rPr>
      <w:rFonts w:eastAsiaTheme="majorEastAsia" w:cstheme="majorBidi"/>
      <w:szCs w:val="26"/>
    </w:rPr>
  </w:style>
  <w:style w:type="paragraph" w:styleId="Ttulo3">
    <w:name w:val="heading 3"/>
    <w:basedOn w:val="Normal"/>
    <w:next w:val="Normal"/>
    <w:link w:val="Ttulo3Car"/>
    <w:uiPriority w:val="9"/>
    <w:unhideWhenUsed/>
    <w:qFormat/>
    <w:rsid w:val="0075595D"/>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F5DD6"/>
    <w:pPr>
      <w:keepNext/>
      <w:keepLines/>
      <w:spacing w:before="40" w:after="0"/>
      <w:outlineLvl w:val="3"/>
    </w:pPr>
    <w:rPr>
      <w:rFonts w:eastAsiaTheme="majorEastAsia" w:cstheme="majorBidi"/>
      <w:iCs/>
    </w:rPr>
  </w:style>
  <w:style w:type="paragraph" w:styleId="Ttulo5">
    <w:name w:val="heading 5"/>
    <w:basedOn w:val="Normal"/>
    <w:next w:val="Normal"/>
    <w:link w:val="Ttulo5Car"/>
    <w:uiPriority w:val="9"/>
    <w:unhideWhenUsed/>
    <w:qFormat/>
    <w:rsid w:val="00D7607B"/>
    <w:pPr>
      <w:keepNext/>
      <w:keepLines/>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759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75998"/>
  </w:style>
  <w:style w:type="paragraph" w:styleId="Piedepgina">
    <w:name w:val="footer"/>
    <w:basedOn w:val="Normal"/>
    <w:link w:val="PiedepginaCar"/>
    <w:uiPriority w:val="99"/>
    <w:unhideWhenUsed/>
    <w:rsid w:val="00A759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75998"/>
  </w:style>
  <w:style w:type="paragraph" w:customStyle="1" w:styleId="Portada">
    <w:name w:val="Portada"/>
    <w:basedOn w:val="Normal"/>
    <w:rsid w:val="00A75998"/>
    <w:pPr>
      <w:suppressAutoHyphens/>
      <w:spacing w:after="0" w:line="240" w:lineRule="auto"/>
      <w:ind w:firstLine="0"/>
    </w:pPr>
    <w:rPr>
      <w:rFonts w:ascii="Zurich XBlk BT" w:eastAsia="Times New Roman" w:hAnsi="Zurich XBlk BT" w:cs="Times New Roman"/>
      <w:sz w:val="22"/>
      <w:szCs w:val="24"/>
      <w:lang w:eastAsia="es-ES"/>
    </w:rPr>
  </w:style>
  <w:style w:type="paragraph" w:customStyle="1" w:styleId="EstiloPortadaArial15ptNegritaColorpersonalizadoRGB36">
    <w:name w:val="Estilo Portada + Arial 15 pt Negrita Color personalizado(RGB(36"/>
    <w:basedOn w:val="Portada"/>
    <w:rsid w:val="00A75998"/>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basedOn w:val="Portada"/>
    <w:rsid w:val="00A75998"/>
    <w:pPr>
      <w:ind w:left="2880"/>
    </w:pPr>
    <w:rPr>
      <w:rFonts w:ascii="Arial" w:hAnsi="Arial"/>
      <w:b/>
      <w:bCs/>
      <w:color w:val="5F5F5F"/>
      <w:szCs w:val="22"/>
    </w:rPr>
  </w:style>
  <w:style w:type="paragraph" w:customStyle="1" w:styleId="guiazul">
    <w:name w:val="guiazul"/>
    <w:basedOn w:val="NormalWeb"/>
    <w:rsid w:val="00A75998"/>
    <w:pPr>
      <w:suppressAutoHyphens/>
      <w:spacing w:after="0" w:line="240" w:lineRule="auto"/>
      <w:ind w:firstLine="0"/>
    </w:pPr>
    <w:rPr>
      <w:rFonts w:eastAsia="Times New Roman"/>
      <w:i/>
      <w:color w:val="0000FF"/>
      <w:sz w:val="20"/>
      <w:lang w:eastAsia="es-ES"/>
    </w:rPr>
  </w:style>
  <w:style w:type="paragraph" w:styleId="NormalWeb">
    <w:name w:val="Normal (Web)"/>
    <w:basedOn w:val="Normal"/>
    <w:uiPriority w:val="99"/>
    <w:semiHidden/>
    <w:unhideWhenUsed/>
    <w:rsid w:val="00A75998"/>
    <w:rPr>
      <w:rFonts w:cs="Times New Roman"/>
      <w:szCs w:val="24"/>
    </w:rPr>
  </w:style>
  <w:style w:type="paragraph" w:styleId="Textoindependiente">
    <w:name w:val="Body Text"/>
    <w:basedOn w:val="Normal"/>
    <w:link w:val="TextoindependienteCar"/>
    <w:rsid w:val="00CE114C"/>
    <w:pPr>
      <w:suppressAutoHyphens/>
      <w:spacing w:after="0" w:line="240" w:lineRule="auto"/>
      <w:ind w:firstLine="0"/>
    </w:pPr>
    <w:rPr>
      <w:rFonts w:eastAsia="Times New Roman" w:cs="Times New Roman"/>
      <w:sz w:val="16"/>
      <w:szCs w:val="24"/>
      <w:lang w:eastAsia="es-ES"/>
    </w:rPr>
  </w:style>
  <w:style w:type="character" w:customStyle="1" w:styleId="TextoindependienteCar">
    <w:name w:val="Texto independiente Car"/>
    <w:basedOn w:val="Fuentedeprrafopredeter"/>
    <w:link w:val="Textoindependiente"/>
    <w:rsid w:val="00CE114C"/>
    <w:rPr>
      <w:rFonts w:ascii="Times New Roman" w:eastAsia="Times New Roman" w:hAnsi="Times New Roman" w:cs="Times New Roman"/>
      <w:sz w:val="16"/>
      <w:szCs w:val="24"/>
      <w:lang w:eastAsia="es-ES"/>
    </w:rPr>
  </w:style>
  <w:style w:type="paragraph" w:customStyle="1" w:styleId="Titulo1sinnumeracion">
    <w:name w:val="Titulo 1 sin numeracion"/>
    <w:basedOn w:val="Ttulo1"/>
    <w:next w:val="Normal"/>
    <w:rsid w:val="00CE114C"/>
    <w:pPr>
      <w:keepLines w:val="0"/>
      <w:suppressAutoHyphens/>
      <w:spacing w:after="60" w:line="240" w:lineRule="auto"/>
      <w:ind w:firstLine="0"/>
    </w:pPr>
    <w:rPr>
      <w:rFonts w:eastAsia="Times New Roman" w:cs="Times New Roman"/>
      <w:b w:val="0"/>
      <w:bCs/>
      <w:kern w:val="2"/>
      <w:lang w:eastAsia="es-ES"/>
    </w:rPr>
  </w:style>
  <w:style w:type="character" w:customStyle="1" w:styleId="Ttulo1Car">
    <w:name w:val="Título 1 Car"/>
    <w:basedOn w:val="Fuentedeprrafopredeter"/>
    <w:link w:val="Ttulo1"/>
    <w:uiPriority w:val="9"/>
    <w:rsid w:val="00CE114C"/>
    <w:rPr>
      <w:rFonts w:ascii="Times New Roman" w:eastAsiaTheme="majorEastAsia" w:hAnsi="Times New Roman" w:cstheme="majorBidi"/>
      <w:b/>
      <w:sz w:val="24"/>
      <w:szCs w:val="32"/>
    </w:rPr>
  </w:style>
  <w:style w:type="paragraph" w:styleId="Sinespaciado">
    <w:name w:val="No Spacing"/>
    <w:qFormat/>
    <w:rsid w:val="00CE114C"/>
    <w:pPr>
      <w:spacing w:after="0" w:line="240" w:lineRule="auto"/>
      <w:ind w:firstLine="284"/>
    </w:pPr>
    <w:rPr>
      <w:rFonts w:ascii="Times New Roman" w:hAnsi="Times New Roman"/>
      <w:sz w:val="24"/>
    </w:rPr>
  </w:style>
  <w:style w:type="character" w:customStyle="1" w:styleId="WW8Num1z0">
    <w:name w:val="WW8Num1z0"/>
    <w:rsid w:val="00CE114C"/>
    <w:rPr>
      <w:rFonts w:ascii="Wingdings" w:hAnsi="Wingdings" w:cs="Wingdings" w:hint="default"/>
      <w:color w:val="0000FF"/>
    </w:rPr>
  </w:style>
  <w:style w:type="paragraph" w:customStyle="1" w:styleId="Normalindentado1">
    <w:name w:val="Normal indentado 1"/>
    <w:basedOn w:val="Normal"/>
    <w:rsid w:val="00786DFF"/>
    <w:pPr>
      <w:suppressAutoHyphens/>
      <w:spacing w:after="0" w:line="240" w:lineRule="auto"/>
      <w:ind w:left="300" w:firstLine="0"/>
    </w:pPr>
    <w:rPr>
      <w:rFonts w:eastAsia="Times New Roman" w:cs="Times New Roman"/>
      <w:sz w:val="20"/>
      <w:szCs w:val="24"/>
      <w:lang w:eastAsia="es-ES"/>
    </w:rPr>
  </w:style>
  <w:style w:type="paragraph" w:customStyle="1" w:styleId="Default">
    <w:name w:val="Default"/>
    <w:rsid w:val="00786DFF"/>
    <w:pPr>
      <w:tabs>
        <w:tab w:val="left" w:pos="709"/>
      </w:tabs>
      <w:suppressAutoHyphens/>
      <w:spacing w:after="200" w:line="276" w:lineRule="atLeast"/>
    </w:pPr>
    <w:rPr>
      <w:rFonts w:ascii="Calibri" w:eastAsia="DejaVu Sans" w:hAnsi="Calibri" w:cs="Times New Roman"/>
      <w:lang w:val="es-VE"/>
    </w:rPr>
  </w:style>
  <w:style w:type="character" w:customStyle="1" w:styleId="Ttulo2Car">
    <w:name w:val="Título 2 Car"/>
    <w:basedOn w:val="Fuentedeprrafopredeter"/>
    <w:link w:val="Ttulo2"/>
    <w:uiPriority w:val="9"/>
    <w:rsid w:val="002A26A5"/>
    <w:rPr>
      <w:rFonts w:ascii="Times New Roman" w:eastAsiaTheme="majorEastAsia" w:hAnsi="Times New Roman" w:cstheme="majorBidi"/>
      <w:sz w:val="24"/>
      <w:szCs w:val="26"/>
    </w:rPr>
  </w:style>
  <w:style w:type="paragraph" w:customStyle="1" w:styleId="Normalindentado2">
    <w:name w:val="Normal indentado 2"/>
    <w:basedOn w:val="Normal"/>
    <w:rsid w:val="00786DFF"/>
    <w:pPr>
      <w:suppressAutoHyphens/>
      <w:spacing w:after="0" w:line="240" w:lineRule="auto"/>
      <w:ind w:left="600" w:firstLine="0"/>
    </w:pPr>
    <w:rPr>
      <w:rFonts w:eastAsia="Times New Roman" w:cs="Times New Roman"/>
      <w:sz w:val="20"/>
      <w:szCs w:val="24"/>
      <w:lang w:eastAsia="es-ES"/>
    </w:rPr>
  </w:style>
  <w:style w:type="paragraph" w:styleId="Prrafodelista">
    <w:name w:val="List Paragraph"/>
    <w:basedOn w:val="Normal"/>
    <w:uiPriority w:val="34"/>
    <w:qFormat/>
    <w:rsid w:val="002A26A5"/>
    <w:pPr>
      <w:ind w:left="720"/>
      <w:contextualSpacing/>
    </w:pPr>
  </w:style>
  <w:style w:type="character" w:customStyle="1" w:styleId="Ttulo3Car">
    <w:name w:val="Título 3 Car"/>
    <w:basedOn w:val="Fuentedeprrafopredeter"/>
    <w:link w:val="Ttulo3"/>
    <w:uiPriority w:val="9"/>
    <w:rsid w:val="0075595D"/>
    <w:rPr>
      <w:rFonts w:ascii="Times New Roman" w:eastAsiaTheme="majorEastAsia" w:hAnsi="Times New Roman" w:cstheme="majorBidi"/>
      <w:sz w:val="24"/>
      <w:szCs w:val="24"/>
    </w:rPr>
  </w:style>
  <w:style w:type="paragraph" w:customStyle="1" w:styleId="Normalindentado3">
    <w:name w:val="Normal indentado 3"/>
    <w:basedOn w:val="Normal"/>
    <w:rsid w:val="0075595D"/>
    <w:pPr>
      <w:suppressAutoHyphens/>
      <w:spacing w:after="0" w:line="240" w:lineRule="auto"/>
      <w:ind w:left="1200" w:firstLine="0"/>
    </w:pPr>
    <w:rPr>
      <w:rFonts w:eastAsia="Times New Roman" w:cs="Times New Roman"/>
      <w:sz w:val="20"/>
      <w:szCs w:val="24"/>
      <w:lang w:eastAsia="es-ES"/>
    </w:rPr>
  </w:style>
  <w:style w:type="character" w:customStyle="1" w:styleId="Ttulo4Car">
    <w:name w:val="Título 4 Car"/>
    <w:basedOn w:val="Fuentedeprrafopredeter"/>
    <w:link w:val="Ttulo4"/>
    <w:uiPriority w:val="9"/>
    <w:rsid w:val="007F5DD6"/>
    <w:rPr>
      <w:rFonts w:ascii="Times New Roman" w:eastAsiaTheme="majorEastAsia" w:hAnsi="Times New Roman" w:cstheme="majorBidi"/>
      <w:iCs/>
      <w:sz w:val="24"/>
    </w:rPr>
  </w:style>
  <w:style w:type="character" w:customStyle="1" w:styleId="Ttulo5Car">
    <w:name w:val="Título 5 Car"/>
    <w:basedOn w:val="Fuentedeprrafopredeter"/>
    <w:link w:val="Ttulo5"/>
    <w:uiPriority w:val="9"/>
    <w:rsid w:val="00D7607B"/>
    <w:rPr>
      <w:rFonts w:ascii="Times New Roman" w:eastAsiaTheme="majorEastAsia" w:hAnsi="Times New Roman" w:cstheme="majorBidi"/>
      <w:sz w:val="24"/>
    </w:rPr>
  </w:style>
  <w:style w:type="paragraph" w:styleId="TDC1">
    <w:name w:val="toc 1"/>
    <w:basedOn w:val="Normal"/>
    <w:next w:val="Normal"/>
    <w:autoRedefine/>
    <w:uiPriority w:val="39"/>
    <w:unhideWhenUsed/>
    <w:rsid w:val="006C1E97"/>
    <w:pPr>
      <w:spacing w:after="100"/>
    </w:pPr>
  </w:style>
  <w:style w:type="paragraph" w:styleId="TDC2">
    <w:name w:val="toc 2"/>
    <w:basedOn w:val="Normal"/>
    <w:next w:val="Normal"/>
    <w:autoRedefine/>
    <w:uiPriority w:val="39"/>
    <w:unhideWhenUsed/>
    <w:rsid w:val="006C1E97"/>
    <w:pPr>
      <w:spacing w:after="100"/>
      <w:ind w:left="240"/>
    </w:pPr>
  </w:style>
  <w:style w:type="paragraph" w:styleId="TDC3">
    <w:name w:val="toc 3"/>
    <w:basedOn w:val="Normal"/>
    <w:next w:val="Normal"/>
    <w:autoRedefine/>
    <w:uiPriority w:val="39"/>
    <w:unhideWhenUsed/>
    <w:rsid w:val="006C1E97"/>
    <w:pPr>
      <w:spacing w:after="100"/>
      <w:ind w:left="480"/>
    </w:pPr>
  </w:style>
  <w:style w:type="paragraph" w:styleId="TDC4">
    <w:name w:val="toc 4"/>
    <w:basedOn w:val="Normal"/>
    <w:next w:val="Normal"/>
    <w:autoRedefine/>
    <w:uiPriority w:val="39"/>
    <w:unhideWhenUsed/>
    <w:rsid w:val="006C1E97"/>
    <w:pPr>
      <w:spacing w:after="100"/>
      <w:ind w:left="720"/>
    </w:pPr>
  </w:style>
  <w:style w:type="paragraph" w:styleId="TDC5">
    <w:name w:val="toc 5"/>
    <w:basedOn w:val="Normal"/>
    <w:next w:val="Normal"/>
    <w:autoRedefine/>
    <w:uiPriority w:val="39"/>
    <w:unhideWhenUsed/>
    <w:rsid w:val="006C1E97"/>
    <w:pPr>
      <w:spacing w:after="100"/>
      <w:ind w:left="960"/>
    </w:pPr>
  </w:style>
  <w:style w:type="character" w:styleId="Hipervnculo">
    <w:name w:val="Hyperlink"/>
    <w:basedOn w:val="Fuentedeprrafopredeter"/>
    <w:uiPriority w:val="99"/>
    <w:unhideWhenUsed/>
    <w:rsid w:val="006C1E97"/>
    <w:rPr>
      <w:color w:val="0563C1" w:themeColor="hyperlink"/>
      <w:u w:val="single"/>
    </w:rPr>
  </w:style>
  <w:style w:type="paragraph" w:styleId="TtulodeTDC">
    <w:name w:val="TOC Heading"/>
    <w:basedOn w:val="Ttulo1"/>
    <w:next w:val="Normal"/>
    <w:uiPriority w:val="39"/>
    <w:unhideWhenUsed/>
    <w:qFormat/>
    <w:rsid w:val="008E2D84"/>
    <w:pPr>
      <w:numPr>
        <w:numId w:val="0"/>
      </w:numPr>
      <w:spacing w:line="259" w:lineRule="auto"/>
      <w:jc w:val="left"/>
      <w:outlineLvl w:val="9"/>
    </w:pPr>
    <w:rPr>
      <w:rFonts w:asciiTheme="majorHAnsi" w:hAnsiTheme="majorHAnsi"/>
      <w:b w:val="0"/>
      <w:color w:val="2E74B5" w:themeColor="accent1" w:themeShade="BF"/>
      <w:sz w:val="3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39898-FADB-41F5-A5C1-D41BE8D77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42</Pages>
  <Words>4917</Words>
  <Characters>27046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Robledo</dc:creator>
  <cp:keywords/>
  <dc:description/>
  <cp:lastModifiedBy>Robledo</cp:lastModifiedBy>
  <cp:revision>1</cp:revision>
  <dcterms:created xsi:type="dcterms:W3CDTF">2020-06-22T22:28:00Z</dcterms:created>
  <dcterms:modified xsi:type="dcterms:W3CDTF">2020-06-23T00:49:00Z</dcterms:modified>
</cp:coreProperties>
</file>